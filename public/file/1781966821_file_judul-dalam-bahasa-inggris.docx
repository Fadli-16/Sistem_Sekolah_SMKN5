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483B1998" w:rsidR="005534AB" w:rsidRPr="004804AF" w:rsidRDefault="00463FA0" w:rsidP="005534AB">
      <w:pPr>
        <w:pStyle w:val="JUDUL"/>
        <w:tabs>
          <w:tab w:val="left" w:pos="2977"/>
        </w:tabs>
        <w:rPr>
          <w:rFonts w:cs="Times New Roman"/>
          <w:color w:val="5B9BD5"/>
          <w:szCs w:val="24"/>
          <w:lang w:val="sv-SE"/>
        </w:rPr>
      </w:pPr>
      <w:r w:rsidRPr="004804AF">
        <w:rPr>
          <w:rFonts w:cs="Times New Roman"/>
          <w:szCs w:val="24"/>
          <w:lang w:val="sv-SE"/>
        </w:rPr>
        <w:t>Judul dalam bahasa Inggris (</w:t>
      </w:r>
      <w:r w:rsidRPr="004804AF">
        <w:rPr>
          <w:rFonts w:cs="Times New Roman"/>
          <w:iCs/>
          <w:color w:val="FF0000"/>
          <w:szCs w:val="24"/>
          <w:lang w:val="sv-SE"/>
        </w:rPr>
        <w:t>Maks 20 Kata</w:t>
      </w:r>
      <w:r w:rsidR="00304CC5" w:rsidRPr="004804AF">
        <w:rPr>
          <w:rFonts w:cs="Times New Roman"/>
          <w:szCs w:val="24"/>
          <w:lang w:val="sv-SE"/>
        </w:rPr>
        <w:t>)</w:t>
      </w:r>
    </w:p>
    <w:p w14:paraId="424A7C01" w14:textId="574DF045" w:rsidR="005534AB" w:rsidRPr="0048301D" w:rsidRDefault="005534AB" w:rsidP="005534AB">
      <w:pPr>
        <w:pStyle w:val="AUTHOR"/>
        <w:rPr>
          <w:sz w:val="22"/>
          <w:szCs w:val="22"/>
        </w:rPr>
      </w:pPr>
      <w:r w:rsidRPr="0048301D">
        <w:rPr>
          <w:sz w:val="22"/>
          <w:szCs w:val="22"/>
        </w:rPr>
        <w:t>Author*</w:t>
      </w:r>
      <w:r w:rsidRPr="0048301D">
        <w:rPr>
          <w:sz w:val="22"/>
          <w:szCs w:val="22"/>
          <w:vertAlign w:val="superscript"/>
        </w:rPr>
        <w:t>1</w:t>
      </w:r>
      <w:r w:rsidRPr="0048301D">
        <w:rPr>
          <w:sz w:val="22"/>
          <w:szCs w:val="22"/>
        </w:rPr>
        <w:t xml:space="preserve">, Author2, Author3, Author4, Author5 </w:t>
      </w:r>
      <w:r w:rsidR="00C46587" w:rsidRPr="0048301D">
        <w:rPr>
          <w:color w:val="FF0000"/>
          <w:sz w:val="22"/>
          <w:szCs w:val="22"/>
        </w:rPr>
        <w:t>(tanda bintang untuk penulis yang sesuai)</w:t>
      </w:r>
    </w:p>
    <w:p w14:paraId="3E840E13" w14:textId="504F1E1D" w:rsidR="005534AB" w:rsidRPr="0048301D" w:rsidRDefault="005534AB" w:rsidP="005534AB">
      <w:pPr>
        <w:pStyle w:val="INSTANSI"/>
        <w:rPr>
          <w:i/>
          <w:sz w:val="22"/>
          <w:szCs w:val="22"/>
        </w:rPr>
      </w:pPr>
      <w:r w:rsidRPr="0048301D">
        <w:rPr>
          <w:sz w:val="22"/>
          <w:szCs w:val="22"/>
          <w:vertAlign w:val="superscript"/>
        </w:rPr>
        <w:t xml:space="preserve">1Afiliasi </w:t>
      </w:r>
      <w:r w:rsidR="00D37291" w:rsidRPr="0048301D">
        <w:rPr>
          <w:color w:val="FF0000"/>
          <w:sz w:val="22"/>
          <w:szCs w:val="22"/>
        </w:rPr>
        <w:t>(Jurusan/Program Studi dalam bahasa Inggris, Universitas, Negara)</w:t>
      </w:r>
    </w:p>
    <w:p w14:paraId="6B1CD554" w14:textId="0DF0FB42" w:rsidR="005534AB" w:rsidRPr="0048301D" w:rsidRDefault="005534AB" w:rsidP="005534AB">
      <w:pPr>
        <w:pStyle w:val="INSTANSI"/>
        <w:rPr>
          <w:i/>
          <w:sz w:val="22"/>
          <w:szCs w:val="22"/>
        </w:rPr>
      </w:pPr>
      <w:r w:rsidRPr="0048301D">
        <w:rPr>
          <w:sz w:val="22"/>
          <w:szCs w:val="22"/>
          <w:vertAlign w:val="superscript"/>
        </w:rPr>
        <w:t xml:space="preserve">2Afiliasi </w:t>
      </w:r>
      <w:r w:rsidR="007716CF" w:rsidRPr="0048301D">
        <w:rPr>
          <w:color w:val="FF0000"/>
          <w:sz w:val="22"/>
          <w:szCs w:val="22"/>
        </w:rPr>
        <w:t>(Jurusan/Program Studi dalam bahasa Inggris, Universitas, Negara)</w:t>
      </w:r>
    </w:p>
    <w:p w14:paraId="4C30DCF8" w14:textId="67A91685" w:rsidR="005534AB" w:rsidRPr="0048301D" w:rsidRDefault="005534AB" w:rsidP="005534AB">
      <w:pPr>
        <w:pStyle w:val="INSTANSI"/>
        <w:rPr>
          <w:sz w:val="22"/>
          <w:szCs w:val="22"/>
        </w:rPr>
      </w:pPr>
      <w:r w:rsidRPr="0048301D">
        <w:rPr>
          <w:sz w:val="22"/>
          <w:szCs w:val="22"/>
          <w:vertAlign w:val="superscript"/>
        </w:rPr>
        <w:t xml:space="preserve">3Ilmu </w:t>
      </w:r>
      <w:proofErr w:type="spellStart"/>
      <w:r w:rsidRPr="0048301D">
        <w:rPr>
          <w:sz w:val="22"/>
          <w:szCs w:val="22"/>
          <w:vertAlign w:val="superscript"/>
        </w:rPr>
        <w:t>Komputer</w:t>
      </w:r>
      <w:proofErr w:type="spellEnd"/>
      <w:r w:rsidRPr="0048301D">
        <w:rPr>
          <w:sz w:val="22"/>
          <w:szCs w:val="22"/>
          <w:vertAlign w:val="superscript"/>
        </w:rPr>
        <w:t xml:space="preserve">, </w:t>
      </w:r>
      <w:proofErr w:type="spellStart"/>
      <w:r w:rsidR="00AC72C3" w:rsidRPr="0048301D">
        <w:rPr>
          <w:sz w:val="22"/>
          <w:szCs w:val="22"/>
        </w:rPr>
        <w:t>Techniche</w:t>
      </w:r>
      <w:proofErr w:type="spellEnd"/>
      <w:r w:rsidR="00AC72C3" w:rsidRPr="0048301D">
        <w:rPr>
          <w:sz w:val="22"/>
          <w:szCs w:val="22"/>
        </w:rPr>
        <w:t xml:space="preserve"> University of Wien, Austria </w:t>
      </w:r>
      <w:r w:rsidR="004B09BA" w:rsidRPr="0048301D">
        <w:rPr>
          <w:color w:val="FF0000"/>
          <w:sz w:val="22"/>
          <w:szCs w:val="22"/>
        </w:rPr>
        <w:t>(</w:t>
      </w:r>
      <w:proofErr w:type="spellStart"/>
      <w:r w:rsidR="004B09BA" w:rsidRPr="0048301D">
        <w:rPr>
          <w:color w:val="FF0000"/>
          <w:sz w:val="22"/>
          <w:szCs w:val="22"/>
        </w:rPr>
        <w:t>Contoh</w:t>
      </w:r>
      <w:proofErr w:type="spellEnd"/>
      <w:r w:rsidR="004B09BA" w:rsidRPr="0048301D">
        <w:rPr>
          <w:color w:val="FF0000"/>
          <w:sz w:val="22"/>
          <w:szCs w:val="22"/>
        </w:rPr>
        <w:t>)</w:t>
      </w:r>
    </w:p>
    <w:p w14:paraId="1AE1B176" w14:textId="3C580865" w:rsidR="005570C2" w:rsidRPr="0048301D" w:rsidRDefault="00AC72C3" w:rsidP="005570C2">
      <w:pPr>
        <w:pStyle w:val="INSTANSI"/>
        <w:rPr>
          <w:sz w:val="22"/>
          <w:szCs w:val="22"/>
        </w:rPr>
      </w:pPr>
      <w:r w:rsidRPr="0048301D">
        <w:rPr>
          <w:sz w:val="22"/>
          <w:szCs w:val="22"/>
          <w:vertAlign w:val="superscript"/>
        </w:rPr>
        <w:t xml:space="preserve">4,5Informatics, Universitas </w:t>
      </w:r>
      <w:proofErr w:type="spellStart"/>
      <w:r w:rsidRPr="0048301D">
        <w:rPr>
          <w:sz w:val="22"/>
          <w:szCs w:val="22"/>
        </w:rPr>
        <w:t>Jenderal</w:t>
      </w:r>
      <w:proofErr w:type="spellEnd"/>
      <w:r w:rsidRPr="0048301D">
        <w:rPr>
          <w:sz w:val="22"/>
          <w:szCs w:val="22"/>
        </w:rPr>
        <w:t xml:space="preserve"> </w:t>
      </w:r>
      <w:proofErr w:type="spellStart"/>
      <w:r w:rsidRPr="0048301D">
        <w:rPr>
          <w:sz w:val="22"/>
          <w:szCs w:val="22"/>
        </w:rPr>
        <w:t>Soedirman</w:t>
      </w:r>
      <w:proofErr w:type="spellEnd"/>
      <w:r w:rsidRPr="0048301D">
        <w:rPr>
          <w:sz w:val="22"/>
          <w:szCs w:val="22"/>
        </w:rPr>
        <w:t xml:space="preserve">, Indonesia </w:t>
      </w:r>
      <w:r w:rsidR="004B09BA" w:rsidRPr="0048301D">
        <w:rPr>
          <w:color w:val="FF0000"/>
          <w:sz w:val="22"/>
          <w:szCs w:val="22"/>
        </w:rPr>
        <w:t xml:space="preserve">(Example) </w:t>
      </w:r>
    </w:p>
    <w:p w14:paraId="234890E0" w14:textId="77777777" w:rsidR="005570C2" w:rsidRPr="0048301D" w:rsidRDefault="005570C2" w:rsidP="005570C2">
      <w:pPr>
        <w:pStyle w:val="INSTANSI"/>
        <w:rPr>
          <w:color w:val="FF0000"/>
          <w:sz w:val="22"/>
          <w:szCs w:val="22"/>
        </w:rPr>
      </w:pPr>
    </w:p>
    <w:p w14:paraId="5992DFE9" w14:textId="1B900C6F" w:rsidR="005570C2" w:rsidRPr="0048301D" w:rsidRDefault="005570C2" w:rsidP="005570C2">
      <w:pPr>
        <w:pStyle w:val="EMAILAUTHOR"/>
        <w:rPr>
          <w:sz w:val="22"/>
          <w:szCs w:val="22"/>
          <w:lang w:val="id-ID"/>
        </w:rPr>
      </w:pPr>
      <w:r w:rsidRPr="0048301D">
        <w:rPr>
          <w:sz w:val="22"/>
          <w:szCs w:val="22"/>
        </w:rPr>
        <w:t xml:space="preserve">Email: </w:t>
      </w:r>
      <w:r w:rsidRPr="0048301D">
        <w:rPr>
          <w:sz w:val="22"/>
          <w:szCs w:val="22"/>
          <w:vertAlign w:val="superscript"/>
        </w:rPr>
        <w:t>1author</w:t>
      </w:r>
      <w:r w:rsidRPr="0048301D">
        <w:rPr>
          <w:sz w:val="22"/>
          <w:szCs w:val="22"/>
        </w:rPr>
        <w:t xml:space="preserve">@email.ac.id </w:t>
      </w:r>
      <w:r w:rsidR="00304995" w:rsidRPr="0048301D">
        <w:rPr>
          <w:color w:val="FF0000"/>
          <w:sz w:val="22"/>
          <w:szCs w:val="22"/>
        </w:rPr>
        <w:t>(Hanya email untuk penulis yang sesuai)</w:t>
      </w:r>
    </w:p>
    <w:p w14:paraId="72A4E0E2" w14:textId="1948C587" w:rsidR="005570C2" w:rsidRPr="004804AF" w:rsidRDefault="005570C2" w:rsidP="00FB2447">
      <w:pPr>
        <w:pStyle w:val="ABSTRAKTITLE"/>
        <w:spacing w:before="0" w:after="0"/>
        <w:rPr>
          <w:b w:val="0"/>
          <w:sz w:val="22"/>
          <w:szCs w:val="22"/>
          <w:lang w:val="sv-SE"/>
        </w:rPr>
      </w:pPr>
      <w:r w:rsidRPr="004804AF">
        <w:rPr>
          <w:b w:val="0"/>
          <w:sz w:val="22"/>
          <w:szCs w:val="22"/>
          <w:lang w:val="sv-SE"/>
        </w:rPr>
        <w:t xml:space="preserve">Diterima : 9 Jun 2025; Direvisi: 20 Nov 2025; Diterima : 22 Nov 2025; Diterbitkan : Dec 11, 2025 </w:t>
      </w:r>
    </w:p>
    <w:p w14:paraId="3A5425E1" w14:textId="77777777" w:rsidR="005570C2" w:rsidRPr="0048301D" w:rsidRDefault="005570C2" w:rsidP="005570C2">
      <w:pPr>
        <w:pStyle w:val="EMAILAUTHOR"/>
        <w:spacing w:after="0"/>
        <w:rPr>
          <w:color w:val="FF0000"/>
          <w:sz w:val="22"/>
          <w:szCs w:val="22"/>
        </w:rPr>
      </w:pPr>
      <w:proofErr w:type="spellStart"/>
      <w:r w:rsidRPr="0048301D">
        <w:rPr>
          <w:sz w:val="22"/>
          <w:szCs w:val="22"/>
        </w:rPr>
        <w:t>Nomor</w:t>
      </w:r>
      <w:proofErr w:type="spellEnd"/>
      <w:r w:rsidRPr="0048301D">
        <w:rPr>
          <w:sz w:val="22"/>
          <w:szCs w:val="22"/>
        </w:rPr>
        <w:t xml:space="preserve"> </w:t>
      </w:r>
      <w:proofErr w:type="spellStart"/>
      <w:proofErr w:type="gramStart"/>
      <w:r w:rsidRPr="0048301D">
        <w:rPr>
          <w:sz w:val="22"/>
          <w:szCs w:val="22"/>
        </w:rPr>
        <w:t>Telepon</w:t>
      </w:r>
      <w:proofErr w:type="spellEnd"/>
      <w:r w:rsidRPr="0048301D">
        <w:rPr>
          <w:sz w:val="22"/>
          <w:szCs w:val="22"/>
        </w:rPr>
        <w:t xml:space="preserve"> :</w:t>
      </w:r>
      <w:proofErr w:type="gramEnd"/>
      <w:r w:rsidRPr="0048301D">
        <w:rPr>
          <w:sz w:val="22"/>
          <w:szCs w:val="22"/>
        </w:rPr>
        <w:t xml:space="preserve"> </w:t>
      </w:r>
      <w:proofErr w:type="spellStart"/>
      <w:r w:rsidRPr="0048301D">
        <w:rPr>
          <w:sz w:val="22"/>
          <w:szCs w:val="22"/>
        </w:rPr>
        <w:t>xxxxxxx</w:t>
      </w:r>
      <w:proofErr w:type="spellEnd"/>
      <w:r w:rsidRPr="0048301D">
        <w:rPr>
          <w:sz w:val="22"/>
          <w:szCs w:val="22"/>
        </w:rPr>
        <w:t xml:space="preserve"> (</w:t>
      </w:r>
      <w:proofErr w:type="spellStart"/>
      <w:r w:rsidRPr="0048301D">
        <w:rPr>
          <w:b/>
          <w:color w:val="FF0000"/>
          <w:sz w:val="22"/>
          <w:szCs w:val="22"/>
        </w:rPr>
        <w:t>Nomor</w:t>
      </w:r>
      <w:proofErr w:type="spellEnd"/>
      <w:r w:rsidRPr="0048301D">
        <w:rPr>
          <w:b/>
          <w:color w:val="FF0000"/>
          <w:sz w:val="22"/>
          <w:szCs w:val="22"/>
        </w:rPr>
        <w:t xml:space="preserve"> </w:t>
      </w:r>
      <w:proofErr w:type="spellStart"/>
      <w:r w:rsidRPr="0048301D">
        <w:rPr>
          <w:b/>
          <w:color w:val="FF0000"/>
          <w:sz w:val="22"/>
          <w:szCs w:val="22"/>
        </w:rPr>
        <w:t>Whatsapp</w:t>
      </w:r>
      <w:proofErr w:type="spellEnd"/>
      <w:r w:rsidRPr="0048301D">
        <w:rPr>
          <w:b/>
          <w:color w:val="FF0000"/>
          <w:sz w:val="22"/>
          <w:szCs w:val="22"/>
        </w:rPr>
        <w:t xml:space="preserve">/HP, </w:t>
      </w:r>
      <w:proofErr w:type="spellStart"/>
      <w:r w:rsidRPr="0048301D">
        <w:rPr>
          <w:b/>
          <w:color w:val="FF0000"/>
          <w:sz w:val="22"/>
          <w:szCs w:val="22"/>
        </w:rPr>
        <w:t>Untuk</w:t>
      </w:r>
      <w:proofErr w:type="spellEnd"/>
      <w:r w:rsidRPr="0048301D">
        <w:rPr>
          <w:b/>
          <w:color w:val="FF0000"/>
          <w:sz w:val="22"/>
          <w:szCs w:val="22"/>
        </w:rPr>
        <w:t xml:space="preserve"> </w:t>
      </w:r>
      <w:proofErr w:type="spellStart"/>
      <w:r w:rsidRPr="0048301D">
        <w:rPr>
          <w:b/>
          <w:color w:val="FF0000"/>
          <w:sz w:val="22"/>
          <w:szCs w:val="22"/>
        </w:rPr>
        <w:t>Korespondensi</w:t>
      </w:r>
      <w:proofErr w:type="spellEnd"/>
      <w:r w:rsidRPr="0048301D">
        <w:rPr>
          <w:b/>
          <w:color w:val="FF0000"/>
          <w:sz w:val="22"/>
          <w:szCs w:val="22"/>
        </w:rPr>
        <w:t>)</w:t>
      </w:r>
      <w:r w:rsidRPr="0048301D">
        <w:rPr>
          <w:sz w:val="22"/>
          <w:szCs w:val="22"/>
        </w:rPr>
        <w:t xml:space="preserve"> </w:t>
      </w:r>
    </w:p>
    <w:p w14:paraId="493DF23E" w14:textId="77777777" w:rsidR="005570C2" w:rsidRPr="004804AF" w:rsidRDefault="005570C2" w:rsidP="005570C2">
      <w:pPr>
        <w:pStyle w:val="3AuthorAffiliation"/>
        <w:jc w:val="center"/>
        <w:rPr>
          <w:sz w:val="16"/>
          <w:szCs w:val="18"/>
          <w:lang w:val="sv-SE"/>
        </w:rPr>
      </w:pPr>
      <w:r w:rsidRPr="004804AF">
        <w:rPr>
          <w:color w:val="FF0000"/>
          <w:sz w:val="22"/>
          <w:szCs w:val="22"/>
          <w:lang w:val="sv-SE"/>
        </w:rPr>
        <w:t>Nomor ponsel hanya untuk kemudahan komunikasi dan TIDAK akan ditampilkan dalam artikel</w:t>
      </w:r>
    </w:p>
    <w:p w14:paraId="688315A1" w14:textId="647CD88D" w:rsidR="005570C2" w:rsidRPr="0048301D" w:rsidRDefault="005570C2" w:rsidP="005570C2">
      <w:pPr>
        <w:pStyle w:val="ABSTRAKTITLE"/>
        <w:rPr>
          <w:sz w:val="22"/>
          <w:szCs w:val="22"/>
          <w:lang w:val="en-GB"/>
        </w:rPr>
      </w:pPr>
      <w:r w:rsidRPr="0048301D">
        <w:rPr>
          <w:bCs/>
          <w:noProof/>
          <w:sz w:val="22"/>
          <w:szCs w:val="22"/>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v:shapetype id="_x0000_t32" coordsize="21600,21600" o:oned="t" filled="f" o:spt="32" path="m,l21600,21600e" w14:anchorId="494A4DA0">
                <v:path fillok="f" arrowok="t" o:connecttype="none"/>
                <o:lock v:ext="edit" shapetype="t"/>
              </v:shapetype>
              <v:shape id="Straight Arrow Connector 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w:pict>
          </mc:Fallback>
        </mc:AlternateContent>
      </w:r>
      <w:proofErr w:type="spellStart"/>
      <w:r w:rsidRPr="0048301D">
        <w:rPr>
          <w:sz w:val="22"/>
          <w:szCs w:val="22"/>
        </w:rPr>
        <w:t>Abstrak</w:t>
      </w:r>
      <w:proofErr w:type="spellEnd"/>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04AF" w14:paraId="632C0E7D" w14:textId="77777777" w:rsidTr="0070180B">
        <w:trPr>
          <w:trHeight w:val="2076"/>
        </w:trPr>
        <w:tc>
          <w:tcPr>
            <w:tcW w:w="9503" w:type="dxa"/>
          </w:tcPr>
          <w:p w14:paraId="07E1AAEB" w14:textId="03C314AE" w:rsidR="005570C2" w:rsidRPr="004804AF" w:rsidRDefault="005570C2" w:rsidP="0070180B">
            <w:pPr>
              <w:pStyle w:val="ABSTRAKTITLE"/>
              <w:spacing w:before="0" w:after="0"/>
              <w:jc w:val="both"/>
              <w:rPr>
                <w:b w:val="0"/>
                <w:lang w:val="sv-SE"/>
              </w:rPr>
            </w:pPr>
            <w:r w:rsidRPr="004804AF">
              <w:rPr>
                <w:bCs/>
                <w:lang w:val="sv-SE"/>
              </w:rPr>
              <w:t>Abstrak harus ditulis dalam bahasa Inggris.</w:t>
            </w:r>
            <w:r w:rsidRPr="004804AF">
              <w:rPr>
                <w:b w:val="0"/>
                <w:lang w:val="sv-SE"/>
              </w:rPr>
              <w:t xml:space="preserve"> Abstrak memberikan deskripsi umum tentang isi makalah dan spasi baris 1. Panjang maksimum abstrak adalah 250 kata. Jika ada istilah asing yang belum distandarisasi, istilah tersebut ditulis dengan huruf miring. Kutipan tidak diizinkan di bagian abstrak. </w:t>
            </w:r>
            <w:r w:rsidRPr="004804AF">
              <w:rPr>
                <w:bCs/>
                <w:lang w:val="sv-SE"/>
              </w:rPr>
              <w:t>Abstrak harus berisi latar belakang/masalah, tujuan penelitian/tujuan makalah, metode, hasil/kesimpulan dan temuan/dampak terhadap pengetahuan.</w:t>
            </w:r>
            <w:r w:rsidRPr="004804AF">
              <w:rPr>
                <w:b w:val="0"/>
                <w:lang w:val="sv-SE"/>
              </w:rPr>
              <w:t xml:space="preserve"> Jika ada istilah asing yang belum distandarisasi, istilah tersebut ditulis dengan huruf miring. </w:t>
            </w:r>
          </w:p>
          <w:p w14:paraId="77669C49" w14:textId="77777777" w:rsidR="005570C2" w:rsidRPr="004804AF" w:rsidRDefault="005570C2" w:rsidP="0070180B">
            <w:pPr>
              <w:pStyle w:val="ABSTRAKTITLE"/>
              <w:spacing w:before="0" w:after="0"/>
              <w:jc w:val="both"/>
              <w:rPr>
                <w:b w:val="0"/>
                <w:lang w:val="sv-SE"/>
              </w:rPr>
            </w:pPr>
          </w:p>
          <w:p w14:paraId="091B0FB0" w14:textId="72D05803" w:rsidR="005570C2" w:rsidRPr="004804AF" w:rsidRDefault="00415082" w:rsidP="0070180B">
            <w:pPr>
              <w:pStyle w:val="ABSTRAKTITLE"/>
              <w:spacing w:before="0" w:after="0"/>
              <w:jc w:val="left"/>
              <w:rPr>
                <w:b w:val="0"/>
                <w:i/>
                <w:lang w:val="sv-SE"/>
              </w:rPr>
            </w:pPr>
            <w:r w:rsidRPr="004804AF">
              <w:rPr>
                <w:bCs/>
                <w:i/>
                <w:sz w:val="22"/>
                <w:szCs w:val="22"/>
                <w:lang w:val="sv-SE"/>
              </w:rPr>
              <w:t xml:space="preserve">Kata kunci : </w:t>
            </w:r>
            <w:r w:rsidR="005570C2" w:rsidRPr="004804AF">
              <w:rPr>
                <w:b w:val="0"/>
                <w:i/>
                <w:lang w:val="sv-SE"/>
              </w:rPr>
              <w:t>Kata kunci pertama, kata kunci kedua, kata kunci ketiga, kata kunci keempat, kata kunci kelima, kata kunci keenam; Urutan Abjad.</w:t>
            </w:r>
          </w:p>
          <w:p w14:paraId="36868F16" w14:textId="77777777" w:rsidR="00B76F61" w:rsidRPr="004804AF" w:rsidRDefault="00B76F61" w:rsidP="0070180B">
            <w:pPr>
              <w:pStyle w:val="ABSTRAKTITLE"/>
              <w:spacing w:before="0" w:after="0"/>
              <w:jc w:val="left"/>
              <w:rPr>
                <w:bCs/>
                <w:i/>
                <w:sz w:val="22"/>
                <w:szCs w:val="22"/>
                <w:lang w:val="sv-SE"/>
              </w:rPr>
            </w:pPr>
          </w:p>
        </w:tc>
      </w:tr>
      <w:tr w:rsidR="005570C2" w:rsidRPr="0048301D" w14:paraId="3FBE2ED2" w14:textId="77777777" w:rsidTr="0070180B">
        <w:tc>
          <w:tcPr>
            <w:tcW w:w="9503" w:type="dxa"/>
            <w:vAlign w:val="bottom"/>
          </w:tcPr>
          <w:p w14:paraId="2C34C6E6" w14:textId="77777777" w:rsidR="005570C2" w:rsidRPr="004804AF" w:rsidRDefault="005570C2" w:rsidP="0070180B">
            <w:pPr>
              <w:pStyle w:val="ABSTRAKTITLE"/>
              <w:spacing w:before="0" w:after="0"/>
              <w:jc w:val="right"/>
              <w:rPr>
                <w:bCs/>
                <w:lang w:val="sv-SE"/>
              </w:rPr>
            </w:pPr>
          </w:p>
          <w:p w14:paraId="7FBF3832" w14:textId="74416F4B" w:rsidR="005570C2" w:rsidRPr="004804AF" w:rsidRDefault="001E5F07" w:rsidP="009D1839">
            <w:pPr>
              <w:pStyle w:val="ABSTRAKTITLE"/>
              <w:spacing w:before="0" w:after="0"/>
              <w:ind w:left="-104"/>
              <w:jc w:val="right"/>
              <w:rPr>
                <w:bCs/>
                <w:sz w:val="19"/>
                <w:szCs w:val="19"/>
                <w:lang w:val="sv-SE"/>
              </w:rPr>
            </w:pPr>
            <w:r w:rsidRPr="004804AF">
              <w:rPr>
                <w:bCs/>
                <w:lang w:val="sv-SE"/>
              </w:rPr>
              <w:t>Karya ini adalah artikel akses terbuka yang dilisensikan di bawah Lisensi Creative Commons Attribution 4.0 International.</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rPr>
              <w:t xml:space="preserve"> </w:t>
            </w:r>
          </w:p>
        </w:tc>
      </w:tr>
    </w:tbl>
    <w:p w14:paraId="32AEA668" w14:textId="496BFB76" w:rsidR="005570C2" w:rsidRPr="0048301D" w:rsidRDefault="005570C2" w:rsidP="004E39BA">
      <w:pPr>
        <w:pStyle w:val="ABSTRAKTITLE"/>
        <w:jc w:val="both"/>
        <w:rPr>
          <w:bCs/>
          <w:lang w:val="en-IN"/>
        </w:rPr>
      </w:pPr>
      <w:r w:rsidRPr="0048301D">
        <w:rPr>
          <w:bCs/>
          <w:noProof/>
        </w:rPr>
        <mc:AlternateContent>
          <mc:Choice Requires="wps">
            <w:drawing>
              <wp:anchor distT="0" distB="0" distL="114300" distR="114300" simplePos="0" relativeHeight="251660288" behindDoc="0" locked="0" layoutInCell="1" allowOverlap="1" wp14:anchorId="3E8B7EDD" wp14:editId="088EC492">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http://schemas.openxmlformats.org/drawingml/2006/chart" xmlns:pic="http://schemas.openxmlformats.org/drawingml/2006/picture" xmlns:a14="http://schemas.microsoft.com/office/drawing/2010/main" xmlns:a="http://schemas.openxmlformats.org/drawingml/2006/main">
            <w:pict>
              <v:shape id="Straight Arrow Connector 1"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1.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" w14:anchorId="201F3EFA"/>
            </w:pict>
          </mc:Fallback>
        </mc:AlternateContent>
      </w:r>
    </w:p>
    <w:p w14:paraId="519D8F83" w14:textId="5E4E74A7" w:rsidR="001D03C8" w:rsidRPr="0048301D" w:rsidRDefault="00105EDD" w:rsidP="00142550">
      <w:pPr>
        <w:pStyle w:val="BODYPARAGRAP"/>
        <w:numPr>
          <w:ilvl w:val="0"/>
          <w:numId w:val="4"/>
        </w:numPr>
        <w:ind w:left="567" w:hanging="578"/>
        <w:rPr>
          <w:rFonts w:ascii="Times New Roman" w:hAnsi="Times New Roman"/>
          <w:b/>
          <w:color w:val="auto"/>
          <w:sz w:val="24"/>
        </w:rPr>
      </w:pPr>
      <w:r w:rsidRPr="0048301D">
        <w:rPr>
          <w:rFonts w:ascii="Times New Roman" w:hAnsi="Times New Roman"/>
          <w:b/>
          <w:color w:val="auto"/>
          <w:sz w:val="24"/>
        </w:rPr>
        <w:t>PENGANTAR</w:t>
      </w:r>
    </w:p>
    <w:p w14:paraId="7F78C728" w14:textId="314E97B5" w:rsidR="00222595" w:rsidRPr="004804AF" w:rsidRDefault="00222595" w:rsidP="00222595">
      <w:pPr>
        <w:pStyle w:val="BODYPARAGRAP"/>
        <w:ind w:firstLine="567"/>
        <w:rPr>
          <w:rFonts w:ascii="Times New Roman" w:hAnsi="Times New Roman"/>
          <w:szCs w:val="22"/>
          <w:lang w:val="sv-SE"/>
        </w:rPr>
      </w:pPr>
      <w:r w:rsidRPr="004804AF">
        <w:rPr>
          <w:rFonts w:ascii="Times New Roman" w:hAnsi="Times New Roman"/>
          <w:b/>
          <w:bCs/>
          <w:lang w:val="sv-SE"/>
        </w:rPr>
        <w:t>Jurnal Teknik Informatika (JUTIF)</w:t>
      </w:r>
      <w:r w:rsidRPr="004804AF">
        <w:rPr>
          <w:rFonts w:ascii="Times New Roman" w:hAnsi="Times New Roman"/>
          <w:lang w:val="sv-SE"/>
        </w:rPr>
        <w:t xml:space="preserve"> adalah jurnal yang menerbitkan makalah penelitian berkualitas tinggi di bidang luas Informatika, Sistem Informasi, dan Ilmu Komputer, yang mencakup rekayasa perangkat lunak, sistem komputer, jaringan komputer, algoritma dan komputasi, serta dampak sosial dari teknologi informasi dan telekomunikasi. </w:t>
      </w:r>
      <w:r w:rsidRPr="004804AF">
        <w:rPr>
          <w:rFonts w:ascii="Times New Roman" w:hAnsi="Times New Roman"/>
          <w:szCs w:val="22"/>
          <w:lang w:val="sv-SE"/>
        </w:rPr>
        <w:t>Jurnal Teknik Informatika (JUTIF) menerbitkan makalah dua bulanan, pada bulan Februari, April, Juni, Agustus, dan Desember.</w:t>
      </w:r>
    </w:p>
    <w:p w14:paraId="529377C6" w14:textId="502125EB" w:rsidR="00105EDD" w:rsidRPr="004804AF" w:rsidRDefault="00105EDD" w:rsidP="00105EDD">
      <w:pPr>
        <w:pStyle w:val="BODYPARAGRAP"/>
        <w:ind w:firstLine="567"/>
        <w:rPr>
          <w:rFonts w:ascii="Times New Roman" w:hAnsi="Times New Roman"/>
          <w:szCs w:val="22"/>
          <w:lang w:val="sv-SE"/>
        </w:rPr>
      </w:pPr>
      <w:r w:rsidRPr="004804AF">
        <w:rPr>
          <w:rFonts w:ascii="Times New Roman" w:hAnsi="Times New Roman"/>
          <w:b/>
          <w:bCs/>
          <w:szCs w:val="22"/>
          <w:lang w:val="pt-BR"/>
        </w:rPr>
        <w:t>Naskah dapat ditulis dalam bahasa INGGRIS atau INDONESIA.</w:t>
      </w:r>
      <w:r w:rsidRPr="004804AF">
        <w:rPr>
          <w:rFonts w:ascii="Times New Roman" w:hAnsi="Times New Roman"/>
          <w:szCs w:val="22"/>
          <w:lang w:val="pt-BR"/>
        </w:rPr>
        <w:t xml:space="preserve"> </w:t>
      </w:r>
      <w:r w:rsidR="004245AF" w:rsidRPr="004804AF">
        <w:rPr>
          <w:rFonts w:ascii="Times New Roman" w:hAnsi="Times New Roman"/>
          <w:b/>
          <w:bCs/>
          <w:szCs w:val="22"/>
          <w:lang w:val="sv-SE"/>
        </w:rPr>
        <w:t>Judul Artikel, Afiliasi, Abstrak, dan kata kunci Harus ditulis dalam bahasa INGGRIS.</w:t>
      </w:r>
      <w:r w:rsidR="004245AF" w:rsidRPr="004804AF">
        <w:rPr>
          <w:rFonts w:ascii="Times New Roman" w:hAnsi="Times New Roman"/>
          <w:szCs w:val="22"/>
          <w:lang w:val="sv-SE"/>
        </w:rPr>
        <w:t xml:space="preserve"> Penulis diharuskan untuk mengikuti instruksi penulisan ini. </w:t>
      </w:r>
      <w:r w:rsidR="001A214F" w:rsidRPr="004804AF">
        <w:rPr>
          <w:rFonts w:ascii="Times New Roman" w:hAnsi="Times New Roman"/>
          <w:b/>
          <w:bCs/>
          <w:spacing w:val="-1"/>
          <w:sz w:val="20"/>
          <w:szCs w:val="20"/>
          <w:lang w:val="sv-SE"/>
        </w:rPr>
        <w:t xml:space="preserve">Panjang naskah tidak kurang dari 4000 kata (tidak termasuk abstrak, informasi penulis dan daftar referensi). Daftar Pustaka minimal 25 referensi dari jurnal/konferensi terbaru 5 tahun untuk artikel penelitian atau 40 referensi dari jurnal/konferensi terbaru 5 tahun untuk tinjauan literatur. </w:t>
      </w:r>
      <w:r w:rsidR="00F90CA1" w:rsidRPr="004804AF">
        <w:rPr>
          <w:rFonts w:ascii="Times New Roman" w:hAnsi="Times New Roman"/>
          <w:sz w:val="20"/>
          <w:szCs w:val="20"/>
          <w:lang w:val="sv-SE"/>
        </w:rPr>
        <w:t>Jika penulis tidak memenuhi persyaratan ini, artikel akan ditolak dalam evaluasi meja awal.</w:t>
      </w:r>
    </w:p>
    <w:p w14:paraId="7E66C75C" w14:textId="164107D1" w:rsidR="00105EDD" w:rsidRPr="004804AF" w:rsidRDefault="001273CA" w:rsidP="00105EDD">
      <w:pPr>
        <w:pStyle w:val="BODYPARAGRAP"/>
        <w:ind w:firstLine="567"/>
        <w:rPr>
          <w:rFonts w:ascii="Times New Roman" w:hAnsi="Times New Roman"/>
          <w:szCs w:val="22"/>
          <w:lang w:val="sv-SE"/>
        </w:rPr>
      </w:pPr>
      <w:r w:rsidRPr="004804AF">
        <w:rPr>
          <w:rFonts w:ascii="Times New Roman" w:hAnsi="Times New Roman"/>
          <w:szCs w:val="22"/>
          <w:lang w:val="sv-SE"/>
        </w:rPr>
        <w:t xml:space="preserve">Templat untuk jurnal ini dapat ditemukan di </w:t>
      </w:r>
      <w:r>
        <w:fldChar w:fldCharType="begin"/>
      </w:r>
      <w:r w:rsidRPr="004804AF">
        <w:rPr>
          <w:lang w:val="sv-SE"/>
        </w:rPr>
        <w:instrText>HYPERLINK "https://jutif.if.unsoed.ac.id"</w:instrText>
      </w:r>
      <w:r>
        <w:fldChar w:fldCharType="separate"/>
      </w:r>
      <w:r w:rsidRPr="004804AF">
        <w:rPr>
          <w:rStyle w:val="Hyperlink"/>
          <w:rFonts w:ascii="Times New Roman" w:hAnsi="Times New Roman"/>
          <w:szCs w:val="22"/>
          <w:lang w:val="sv-SE"/>
        </w:rPr>
        <w:t>https://jutif.if.unsoed.ac.id</w:t>
      </w:r>
      <w:r>
        <w:fldChar w:fldCharType="end"/>
      </w:r>
      <w:r w:rsidRPr="004804AF">
        <w:rPr>
          <w:rFonts w:ascii="Times New Roman" w:hAnsi="Times New Roman"/>
          <w:szCs w:val="22"/>
          <w:lang w:val="sv-SE"/>
        </w:rPr>
        <w:t xml:space="preserve">. Dokumen ini merupakan template penulisan naskah di Jurnal Teknik Informatika (JUTIF). Naskah diketik pada kertas standar ukuran A4 (21 cm x 29,7 cm) dalam format satu kolom dan satu spasi. Gunakan margin 2,5-2,5-2-2,5 cm (kiri-atas-kanan-bawah), menggunakan font 11 poin Times New Roman dengan spasi baris 1,15. Pengiriman naskah ke Jurnal Teknik Informatika (JUTIF) harus melalui website di </w:t>
      </w:r>
      <w:r w:rsidR="00FF5334">
        <w:fldChar w:fldCharType="begin"/>
      </w:r>
      <w:r w:rsidR="00FF5334" w:rsidRPr="004804AF">
        <w:rPr>
          <w:lang w:val="sv-SE"/>
        </w:rPr>
        <w:instrText>HYPERLINK "https://jutif.if.unsoed.ac.id"</w:instrText>
      </w:r>
      <w:r w:rsidR="00FF5334">
        <w:fldChar w:fldCharType="separate"/>
      </w:r>
      <w:r w:rsidR="00FF5334" w:rsidRPr="004804AF">
        <w:rPr>
          <w:rStyle w:val="Hyperlink"/>
          <w:rFonts w:ascii="Times New Roman" w:hAnsi="Times New Roman"/>
          <w:szCs w:val="22"/>
          <w:lang w:val="sv-SE"/>
        </w:rPr>
        <w:t>https://jutif.if.unsoed.ac.id</w:t>
      </w:r>
      <w:r w:rsidR="00FF5334">
        <w:fldChar w:fldCharType="end"/>
      </w:r>
      <w:r w:rsidR="00FD503B" w:rsidRPr="004804AF">
        <w:rPr>
          <w:rFonts w:ascii="Times New Roman" w:hAnsi="Times New Roman"/>
          <w:szCs w:val="22"/>
          <w:lang w:val="sv-SE"/>
        </w:rPr>
        <w:t>.</w:t>
      </w:r>
    </w:p>
    <w:p w14:paraId="47FB0BDC" w14:textId="637FEE2D" w:rsidR="00105EDD" w:rsidRPr="004804AF" w:rsidRDefault="00105EDD" w:rsidP="00105EDD">
      <w:pPr>
        <w:pStyle w:val="BODYPARAGRAP"/>
        <w:ind w:firstLine="567"/>
        <w:rPr>
          <w:rFonts w:ascii="Times New Roman" w:hAnsi="Times New Roman"/>
          <w:szCs w:val="22"/>
          <w:lang w:val="sv-SE"/>
        </w:rPr>
      </w:pPr>
      <w:r w:rsidRPr="004804AF">
        <w:rPr>
          <w:rFonts w:ascii="Times New Roman" w:hAnsi="Times New Roman"/>
          <w:szCs w:val="22"/>
          <w:lang w:val="sv-SE"/>
        </w:rPr>
        <w:t>Cara termudah untuk menulis di Jurnal Teknik Informatika (JUTIF) adalah dengan langsung mengedit template makalah ini dengan mengisi makalah penulis.</w:t>
      </w:r>
    </w:p>
    <w:p w14:paraId="4629BD13" w14:textId="51B22C4C" w:rsidR="00BE708F" w:rsidRPr="0048301D" w:rsidRDefault="00105EDD" w:rsidP="00BE708F">
      <w:pPr>
        <w:pStyle w:val="BODYPARAGRAP"/>
        <w:ind w:firstLine="567"/>
        <w:rPr>
          <w:rFonts w:ascii="Times New Roman" w:hAnsi="Times New Roman"/>
          <w:szCs w:val="22"/>
          <w:lang w:val="en-ID"/>
        </w:rPr>
      </w:pPr>
      <w:r w:rsidRPr="004804AF">
        <w:rPr>
          <w:rFonts w:ascii="Times New Roman" w:hAnsi="Times New Roman"/>
          <w:szCs w:val="22"/>
          <w:lang w:val="sv-SE"/>
        </w:rPr>
        <w:lastRenderedPageBreak/>
        <w:t xml:space="preserve">Menulis kutipan menggunakan penomoran berurutan dari nomor 1 hingga bibliografi terakhir </w:t>
      </w:r>
      <w:r w:rsidR="00BE708F">
        <w:fldChar w:fldCharType="begin"/>
      </w:r>
      <w:r w:rsidR="00BE708F" w:rsidRPr="004804AF">
        <w:rPr>
          <w:lang w:val="sv-SE"/>
        </w:rPr>
        <w:instrText>HYPERLINK \l "one"</w:instrText>
      </w:r>
      <w:r w:rsidR="00BE708F">
        <w:fldChar w:fldCharType="separate"/>
      </w:r>
      <w:r w:rsidR="00BE708F" w:rsidRPr="0048301D">
        <w:rPr>
          <w:rStyle w:val="Hyperlink"/>
          <w:rFonts w:ascii="Times New Roman" w:hAnsi="Times New Roman"/>
          <w:szCs w:val="22"/>
        </w:rPr>
        <w:fldChar w:fldCharType="begin" w:fldLock="1"/>
      </w:r>
      <w:r w:rsidR="00C76483" w:rsidRPr="004804AF">
        <w:rPr>
          <w:rStyle w:val="Hyperlink"/>
          <w:rFonts w:ascii="Times New Roman" w:hAnsi="Times New Roman"/>
          <w:szCs w:val="22"/>
          <w:lang w:val="sv-SE"/>
        </w:rPr>
        <w:instrText>ADDIN CSL_CITATION {"citationItems":[{"id":"ITEM-1","itemData":{"DOI":"10.26634/jse.13.3.15515","author":[{"dropping-particle":"","family":"Ahmad","given":"Jannat","non-dropping-particle":"","parse-names":false,"suffix":""},{"dropping-particle":"","family":"Hasan","given":"Abu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Engineering","id":"ITEM-1","issue":"1","issued":{"date-parts":[["2019"]]},"page":"32-38","title":"A Review on Software Testing and Its Methodology","type":"article-journal","volume":"13"},"uris":["http://www.mendeley.com/documents/?uuid=94a1fd85-458f-43bc-9866-f6c36706e6ac"]}],"mendeley":{"formattedCitation":"[1]","plainTextFormattedCitation":"[1]","previouslyFormattedCitation":"(Ahmad et al., 2019)"},"properties":{"noteIndex":0},"schema":"https://github.com/citation-style-language/schema/raw/master/csl-citation.json"}</w:instrText>
      </w:r>
      <w:r w:rsidR="00BE708F" w:rsidRPr="0048301D">
        <w:rPr>
          <w:rStyle w:val="Hyperlink"/>
          <w:rFonts w:ascii="Times New Roman" w:hAnsi="Times New Roman"/>
          <w:szCs w:val="22"/>
        </w:rPr>
        <w:fldChar w:fldCharType="separate"/>
      </w:r>
      <w:r w:rsidR="00C76483" w:rsidRPr="004804AF">
        <w:rPr>
          <w:rStyle w:val="Hyperlink"/>
          <w:rFonts w:ascii="Times New Roman" w:hAnsi="Times New Roman"/>
          <w:noProof/>
          <w:szCs w:val="22"/>
          <w:lang w:val="sv-SE"/>
        </w:rPr>
        <w:t>[1]</w:t>
      </w:r>
      <w:r w:rsidR="00BE708F" w:rsidRPr="0048301D">
        <w:rPr>
          <w:rStyle w:val="Hyperlink"/>
          <w:rFonts w:ascii="Times New Roman" w:hAnsi="Times New Roman"/>
          <w:szCs w:val="22"/>
        </w:rPr>
        <w:fldChar w:fldCharType="end"/>
      </w:r>
      <w:r w:rsidR="00BE708F">
        <w:fldChar w:fldCharType="end"/>
      </w:r>
      <w:r w:rsidR="00BE708F" w:rsidRPr="004804AF">
        <w:rPr>
          <w:rFonts w:ascii="Times New Roman" w:hAnsi="Times New Roman"/>
          <w:szCs w:val="22"/>
          <w:lang w:val="sv-SE"/>
        </w:rPr>
        <w:t xml:space="preserve">. </w:t>
      </w:r>
      <w:r w:rsidR="00BE708F" w:rsidRPr="0048301D">
        <w:rPr>
          <w:rFonts w:ascii="Times New Roman" w:hAnsi="Times New Roman"/>
          <w:szCs w:val="22"/>
        </w:rPr>
        <w:t xml:space="preserve">Menulis bibliografi dapat melibatkan beberapa bibliografi sekaligus </w:t>
      </w:r>
      <w:r w:rsidR="00BE708F" w:rsidRPr="0048301D">
        <w:rPr>
          <w:rFonts w:ascii="Times New Roman" w:hAnsi="Times New Roman"/>
          <w:szCs w:val="22"/>
        </w:rPr>
        <w:fldChar w:fldCharType="begin" w:fldLock="1"/>
      </w:r>
      <w:r w:rsidR="00C76483" w:rsidRPr="0048301D">
        <w:rPr>
          <w:rFonts w:ascii="Times New Roman" w:hAnsi="Times New Roman"/>
          <w:szCs w:val="22"/>
        </w:rPr>
        <w:instrText>ADDIN CSL_CITATION {"citationItems":[{"id":"ITEM-1","itemData":{"DOI":"10.1007/s11276-016-1439-0","ISSN":"15728196","abstract":"© 2017 Springer Science+Business Media New York The performance of mobile ad hoc networks (MANETs) is significantly affected by the malicious nodes. One of the most common attacks in MANETs is denial of service (DoS); a type of intrusion specifically designed to target service integrity and availability of a certain network node. Hence, it is important to use an efficient intrusion detection system (IDS) that detects and removes the malicious nodes in the network to improve the performance by monitoring the network traffic continuously. The main contribution of this paper is the integration of an IDS into MANETs as a reliable and potent solution. A new approach to intrusion detection is developed based on support vector machine algorithm. The proposed IDS can detect the DoS type attacks at a high detection rate with a simple structure and short computing time. It is shown by extensive computer simulation that the proposed IDS improves the reliability of the network significantly by detecting and removing the malicious nodes in the system. The performance of the suggested approach is independent of the network routing protocol. The detection rate of the system is also not effected by node mobility and network size.","author":[{"dropping-particle":"","family":"Shams","given":"Erfan A.","non-dropping-particle":"","parse-names":false,"suffix":""},{"dropping-particle":"","family":"Rizaner","given":"Ahmet","non-dropping-particle":"","parse-names":false,"suffix":""}],"container-title":"Wireless Networks","id":"ITEM-1","issue":"5","issued":{"date-parts":[["2018"]]},"page":"1821-1829","publisher":"Springer US","title":"A novel support vector machine based intrusion detection system for mobile ad hoc networks","type":"article-journal","volume":"24"},"uris":["http://www.mendeley.com/documents/?uuid=9dfd11e6-2f8c-45b9-a4d4-4f923297b550"]},{"id":"ITEM-2","itemData":{"DOI":"10.1016/j.jocs.2017.03.006","ISSN":"18777503","abstract":"Efficiently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Science","id":"ITEM-2","issue":"1","issued":{"date-parts":[["2018"]]},"page":"152-160","publisher":"Elsevier B.V.","title":"Anomaly-based intrusion detection system through feature selection analysis and building hybrid efficient model","type":"article-journal","volume":"25"},"uris":["http://www.mendeley.com/documents/?uuid=a49566c7-a004-48da-b6d7-62b75fa799d8"]},{"id":"ITEM-3","itemData":{"DOI":"10.1088/1742-6596/1367/1/012011","ISSN":"17426596","abstract":"Learning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Series","id":"ITEM-3","issue":"1","issued":{"date-parts":[["2019"]]},"page":"1-11","title":"Application for determining the modality preference of student learning","type":"paper-conference","volume":"1367"},"uris":["http://www.mendeley.com/documents/?uuid=41402db1-e550-44d6-b246-e07e05af7fb7"]},{"id":"ITEM-4","itemData":{"author":[{"dropping-particle":"","family":"Guo","given":"Yanhui","non-dropping-particle":"","parse-names":false,"suffix":""},{"dropping-particle":"","family":"Han","given":"Simming","non-dropping-particle":"","parse-names":false,"suffix":""},{"dropping-particle":"","family":"Li","given":"Ying","non-dropping-particle":"","parse-names":false,"suffix":""},{"dropping-particle":"","family":"Zhang","given":"Cuifen","non-dropping-particle":"","parse-names":false,"suffix":""},{"dropping-particle":"","family":"Bai","given":"Yu","non-dropping-particle":"","parse-names":false,"suffix":""}],"container-title":"International COnference On Identification, Information and Knowledge in the Internet of Things","id":"ITEM-4","issued":{"date-parts":[["2018"]]},"page":"159-165","title":"K-Nearest Neighbor combined with guided filter for hyperspectral image classification","type":"paper-conference"},"uris":["http://www.mendeley.com/documents/?uuid=feec4478-30a4-47b4-ac89-23402092a06d"]}],"mendeley":{"formattedCitation":"[2]–[5]","plainTextFormattedCitation":"[2]–[5]","previouslyFormattedCitation":"(Aljawarneh et al., 2018; Guo et al., 2018; Kurniawan et al., 2019; Shams &amp; Rizaner, 2018)"},"properties":{"noteIndex":0},"schema":"https://github.com/citation-style-language/schema/raw/master/csl-citation.json"}</w:instrText>
      </w:r>
      <w:r w:rsidR="00BE708F" w:rsidRPr="0048301D">
        <w:rPr>
          <w:rFonts w:ascii="Times New Roman" w:hAnsi="Times New Roman"/>
          <w:szCs w:val="22"/>
        </w:rPr>
        <w:fldChar w:fldCharType="separate"/>
      </w:r>
      <w:hyperlink w:anchor="two" w:history="1">
        <w:r w:rsidR="00C76483" w:rsidRPr="0048301D">
          <w:rPr>
            <w:rStyle w:val="Hyperlink"/>
            <w:rFonts w:ascii="Times New Roman" w:hAnsi="Times New Roman"/>
            <w:noProof/>
            <w:szCs w:val="22"/>
          </w:rPr>
          <w:t>[2]</w:t>
        </w:r>
      </w:hyperlink>
      <w:r w:rsidR="00C76483" w:rsidRPr="0048301D">
        <w:rPr>
          <w:rFonts w:ascii="Times New Roman" w:hAnsi="Times New Roman"/>
          <w:noProof/>
          <w:szCs w:val="22"/>
        </w:rPr>
        <w:t>–[5]</w:t>
      </w:r>
      <w:r w:rsidR="00BE708F" w:rsidRPr="0048301D">
        <w:rPr>
          <w:rFonts w:ascii="Times New Roman" w:hAnsi="Times New Roman"/>
          <w:szCs w:val="22"/>
        </w:rPr>
        <w:fldChar w:fldCharType="end"/>
      </w:r>
      <w:r w:rsidR="00BE708F" w:rsidRPr="0048301D">
        <w:rPr>
          <w:rFonts w:ascii="Times New Roman" w:hAnsi="Times New Roman"/>
          <w:szCs w:val="22"/>
        </w:rPr>
        <w:t xml:space="preserve">.  Format untuk menulis bibliografi menggunakan Format IEEE </w:t>
      </w:r>
      <w:r w:rsidR="00BE708F" w:rsidRPr="0048301D">
        <w:rPr>
          <w:rFonts w:ascii="Times New Roman" w:hAnsi="Times New Roman"/>
          <w:szCs w:val="22"/>
        </w:rPr>
        <w:fldChar w:fldCharType="begin" w:fldLock="1"/>
      </w:r>
      <w:r w:rsidR="00C76483" w:rsidRPr="0048301D">
        <w:rPr>
          <w:rFonts w:ascii="Times New Roman" w:hAnsi="Times New Roman"/>
          <w:szCs w:val="22"/>
        </w:rPr>
        <w:instrText>ADDIN CSL_CITATION {"citationItems":[{"id":"ITEM-1","itemData":{"DOI":"10.1016/j.jocs.2017.03.006","ISSN":"18777503","abstract":"Efficiently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Science","id":"ITEM-1","issue":"1","issued":{"date-parts":[["2018"]]},"page":"152-160","publisher":"Elsevier B.V.","title":"Anomaly-based intrusion detection system through feature selection analysis and building hybrid efficient model","type":"article-journal","volume":"25"},"uris":["http://www.mendeley.com/documents/?uuid=a49566c7-a004-48da-b6d7-62b75fa799d8"]},{"id":"ITEM-2","itemData":{"DOI":"10.1088/1742-6596/1367/1/012011","ISSN":"17426596","abstract":"Learning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Series","id":"ITEM-2","issue":"1","issued":{"date-parts":[["2019"]]},"page":"1-11","title":"Application for determining the modality preference of student learning","type":"paper-conference","volume":"1367"},"uris":["http://www.mendeley.com/documents/?uuid=41402db1-e550-44d6-b246-e07e05af7fb7"]}],"mendeley":{"formattedCitation":"[3], [4]","plainTextFormattedCitation":"[3], [4]","previouslyFormattedCitation":"(Aljawarneh et al., 2018; Kurniawan et al., 2019)"},"properties":{"noteIndex":0},"schema":"https://github.com/citation-style-language/schema/raw/master/csl-citation.json"}</w:instrText>
      </w:r>
      <w:r w:rsidR="00BE708F" w:rsidRPr="0048301D">
        <w:rPr>
          <w:rFonts w:ascii="Times New Roman" w:hAnsi="Times New Roman"/>
          <w:szCs w:val="22"/>
        </w:rPr>
        <w:fldChar w:fldCharType="separate"/>
      </w:r>
      <w:r w:rsidR="00C76483" w:rsidRPr="0048301D">
        <w:rPr>
          <w:rFonts w:ascii="Times New Roman" w:hAnsi="Times New Roman"/>
          <w:noProof/>
          <w:szCs w:val="22"/>
        </w:rPr>
        <w:t>[3], [4]</w:t>
      </w:r>
      <w:r w:rsidR="00BE708F" w:rsidRPr="0048301D">
        <w:rPr>
          <w:rFonts w:ascii="Times New Roman" w:hAnsi="Times New Roman"/>
          <w:szCs w:val="22"/>
        </w:rPr>
        <w:fldChar w:fldCharType="end"/>
      </w:r>
      <w:r w:rsidR="00BE708F" w:rsidRPr="0048301D">
        <w:rPr>
          <w:rFonts w:ascii="Times New Roman" w:hAnsi="Times New Roman"/>
          <w:szCs w:val="22"/>
        </w:rPr>
        <w:t xml:space="preserve">. Format IEEE dapat dilihat di bab Bibliografi template ini </w:t>
      </w:r>
      <w:r w:rsidR="00BE708F" w:rsidRPr="0048301D">
        <w:rPr>
          <w:rFonts w:ascii="Times New Roman" w:hAnsi="Times New Roman"/>
          <w:szCs w:val="22"/>
        </w:rPr>
        <w:fldChar w:fldCharType="begin" w:fldLock="1"/>
      </w:r>
      <w:r w:rsidR="00C76483" w:rsidRPr="0048301D">
        <w:rPr>
          <w:rFonts w:ascii="Times New Roman" w:hAnsi="Times New Roman"/>
          <w:szCs w:val="22"/>
        </w:rPr>
        <w:instrText>ADDIN CSL_CITATION {"citationItems":[{"id":"ITEM-1","itemData":{"DOI":"10.1063/1.5042998","ISBN":"9780735416871","ISSN":"15517616","abstract":"© 2018 Author(s). The selection of lecturers in a university is done every semester. In general, the selection process has a high degree of subjectivity, considering the selection of a lecturer for a particular course is made based on decision maker sourced from the history of the course and the request of the concerned lecturer. With the recommender system, the selection of lecturer for teaching certain courses can be done systematically without any subjectivity. Recommender system is a system which able to provide a recommendation to the user on several items, such as music, videos, movies, books, and so on. There are several algorithms with low error rate and high degree of accuracy to be implemented in the recommender system, such as Pearson Correlation and TAN-ELR algorithm. However, Pearson Correlation as memory-based collaborative filtering has a lack of sparsity data while TAN-ELR as model-based collaborative filtering has a deficiency in terms of scalability. To overcome the lack of sparsity in Pearson Correlation and scalability in TAN-ELR, merging these two algorithms is done by hybrid collaborative filtering method. It is done by weighting each algorithm using Joint Mixture Voter method. For testin the method, Mean Absolute Error (MAE) is calculated to estimate the accuracy of the built recommender system. The results show the larger the amount of training data, the lower the MAE value of the Pearson Correlation algorithm and the higher the MAE value of the TAN-ELR algorithm. In addition, the smaller the amount of training data, the best weights given by the merging algorithm is 0% for Pearson Correlation and 100% for TAN-ELR. Meanwhile, the greater the training data, the best weighting on combining algorithms is 100% for Pearson Correlation and 0% for TAN ELR. Merging Pearson Correlation algorithm and TAN-ELR algorithm with Joint Mixture Voter yields the smallest MAE values depending on the percentage of each algorithm.","author":[{"dropping-particle":"","family":"Kurniawan","given":"Yogiek Indra","non-dropping-particle":"","parse-names":false,"suffix":""},{"dropping-particle":"","family":"Soviana","given":"Elida","non-dropping-particle":"","parse-names":false,"suffix":""},{"dropping-particle":"","family":"Yuliana","given":"Irma","non-dropping-particle":"","parse-names":false,"suffix":""}],"container-title":"AIP Conference Proceedings","id":"ITEM-1","issued":{"date-parts":[["2018"]]},"title":"Merging Pearson Correlation and TAN-ELR algorithm in recommender system","type":"paper-conference","volume":"1977"},"uris":["http://www.mendeley.com/documents/?uuid=4138fe1c-d4e3-43c9-b46a-2a557b4eda39"]},{"id":"ITEM-2","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Engineering","id":"ITEM-2","issue":"1","issued":{"date-parts":[["2019"]]},"page":"32-38","title":"A Review on Software Testing and Its Methodology","type":"article-journal","volume":"13"},"uris":["http://www.mendeley.com/documents/?uuid=94a1fd85-458f-43bc-9866-f6c36706e6ac"]},{"id":"ITEM-3","itemData":{"DOI":"10.1007/978-981-13-1747-7","ISBN":"9789811317477","author":[{"dropping-particle":"","family":"Sridevi","given":"M","non-dropping-particle":"","parse-names":false,"suffix":""},{"dropping-particle":"","family":"Aishwarya","given":"S","non-dropping-particle":"","parse-names":false,"suffix":""},{"dropping-particle":"","family":"Nidheesha","given":"Amedapu","non-dropping-particle":"","parse-names":false,"suffix":""},{"dropping-particle":"","family":"Bokadia","given":"Divyansh","non-dropping-particle":"","parse-names":false,"suffix":""}],"id":"ITEM-3","issued":{"date-parts":[["0"]]},"number-of-pages":"675-682","publisher":"Springer Singapore","title":"Anomaly Detection by Using CFS Subset and Neural Network with WEKA Tools","type":"book"},"uris":["http://www.mendeley.com/documents/?uuid=73811699-6503-4505-9aee-bed702ffc949"]},{"id":"ITEM-4","itemData":{"URL":"https://github.com/defcom17/NSL_KDD","accessed":{"date-parts":[["2019","9","13"]]},"author":[{"dropping-particle":"","family":"Low","given":"CH","non-dropping-particle":"","parse-names":false,"suffix":""}],"id":"ITEM-4","issued":{"date-parts":[["2015"]]},"title":"NSL-KDD Dataset","type":"webpage"},"uris":["http://www.mendeley.com/documents/?uuid=dde6cf65-c463-46b2-b935-5194cc2e501f"]},{"id":"ITEM-5","itemData":{"abstract":"Skripsi","author":[{"dropping-particle":"","family":"Handoko","given":"Donny","non-dropping-particle":"","parse-names":false,"suffix":""}],"container-title":"Program Studi Teknik Informatika","id":"ITEM-5","issue":"2","issued":{"date-parts":[["2016"]]},"number-of-pages":"46-54","publisher":"Universitas Muhammadiyah Surakarta","title":"Sistem Pendukung Keputusan Seleksi Penentuan Penerima Beasiswa Dengan Metode Simple Additive Weighting (SAW)","type":"thesis","volume":"5"},"uris":["http://www.mendeley.com/documents/?uuid=f1cb9523-dff5-40b4-920a-a895cf5f8829"]}],"mendeley":{"formattedCitation":"[1], [6]–[9]","plainTextFormattedCitation":"[1], [6]–[9]","previouslyFormattedCitation":"(Ahmad et al., 2019; Handoko, 2016; Kurniawan et al., 2018; Low, 2015; Sridevi et al., n.d.)"},"properties":{"noteIndex":0},"schema":"https://github.com/citation-style-language/schema/raw/master/csl-citation.json"}</w:instrText>
      </w:r>
      <w:r w:rsidR="00BE708F" w:rsidRPr="0048301D">
        <w:rPr>
          <w:rFonts w:ascii="Times New Roman" w:hAnsi="Times New Roman"/>
          <w:szCs w:val="22"/>
        </w:rPr>
        <w:fldChar w:fldCharType="separate"/>
      </w:r>
      <w:r w:rsidR="00C76483" w:rsidRPr="0048301D">
        <w:rPr>
          <w:rFonts w:ascii="Times New Roman" w:hAnsi="Times New Roman"/>
          <w:noProof/>
          <w:szCs w:val="22"/>
        </w:rPr>
        <w:t>[1], [6]–[9]</w:t>
      </w:r>
      <w:r w:rsidR="00BE708F" w:rsidRPr="0048301D">
        <w:rPr>
          <w:rFonts w:ascii="Times New Roman" w:hAnsi="Times New Roman"/>
          <w:szCs w:val="22"/>
        </w:rPr>
        <w:fldChar w:fldCharType="end"/>
      </w:r>
      <w:r w:rsidR="00BE708F" w:rsidRPr="0048301D">
        <w:rPr>
          <w:rFonts w:ascii="Times New Roman" w:hAnsi="Times New Roman"/>
          <w:szCs w:val="22"/>
        </w:rPr>
        <w:t>.</w:t>
      </w:r>
    </w:p>
    <w:p w14:paraId="55693908" w14:textId="696B63CB"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szCs w:val="22"/>
        </w:rPr>
        <w:t>Sistematika naskah adalah: judul harus ditulis secara ringkas dan menggambarkan isi naskah, dalam judul hindari penulisan subtitle atau studi kasus; nama penulis (tanpa gelar akademik); afiliasi penulis; alamat email; nama penulis yang ditandai * adalah penulis yang sesuai; abstrak (maksimum 250 kata) ditulis dalam bahasa Inggris; kata kunci (minimal tiga, maksimum 6); PENDAHULUAN yang memuat latar belakang dan tujuan atau ruang lingkup tulisan; METODE PENELITIAN yang berisi perumusan masalah yang sedang dikaji secara lebih rinci (ditulis secara matematis sejauh mungkin) dan menjelaskan metode yang diusulkan; HASIL yang berisi informasi tentang pengujian yang dilakukan; DISKUSI yang berisi pembahasan, analisis hasil atau perbandingan hasil dengan penelitian sebelumnya; KESIMPULAN; REFERENSI (</w:t>
      </w:r>
      <w:proofErr w:type="spellStart"/>
      <w:r w:rsidRPr="0048301D">
        <w:rPr>
          <w:rFonts w:ascii="Times New Roman" w:hAnsi="Times New Roman"/>
          <w:szCs w:val="22"/>
        </w:rPr>
        <w:t>hanya</w:t>
      </w:r>
      <w:proofErr w:type="spellEnd"/>
      <w:r w:rsidRPr="0048301D">
        <w:rPr>
          <w:rFonts w:ascii="Times New Roman" w:hAnsi="Times New Roman"/>
          <w:szCs w:val="22"/>
        </w:rPr>
        <w:t xml:space="preserve"> </w:t>
      </w:r>
      <w:proofErr w:type="spellStart"/>
      <w:r w:rsidRPr="0048301D">
        <w:rPr>
          <w:rFonts w:ascii="Times New Roman" w:hAnsi="Times New Roman"/>
          <w:szCs w:val="22"/>
        </w:rPr>
        <w:t>berisi</w:t>
      </w:r>
      <w:proofErr w:type="spellEnd"/>
      <w:r w:rsidRPr="0048301D">
        <w:rPr>
          <w:rFonts w:ascii="Times New Roman" w:hAnsi="Times New Roman"/>
          <w:szCs w:val="22"/>
        </w:rPr>
        <w:t xml:space="preserve"> </w:t>
      </w:r>
      <w:proofErr w:type="spellStart"/>
      <w:r w:rsidRPr="0048301D">
        <w:rPr>
          <w:rFonts w:ascii="Times New Roman" w:hAnsi="Times New Roman"/>
          <w:szCs w:val="22"/>
        </w:rPr>
        <w:t>sumber</w:t>
      </w:r>
      <w:proofErr w:type="spellEnd"/>
      <w:r w:rsidRPr="0048301D">
        <w:rPr>
          <w:rFonts w:ascii="Times New Roman" w:hAnsi="Times New Roman"/>
          <w:szCs w:val="22"/>
        </w:rPr>
        <w:t xml:space="preserve"> </w:t>
      </w:r>
      <w:proofErr w:type="spellStart"/>
      <w:r w:rsidRPr="0048301D">
        <w:rPr>
          <w:rFonts w:ascii="Times New Roman" w:hAnsi="Times New Roman"/>
          <w:szCs w:val="22"/>
        </w:rPr>
        <w:t>referensi</w:t>
      </w:r>
      <w:proofErr w:type="spellEnd"/>
      <w:r w:rsidRPr="0048301D">
        <w:rPr>
          <w:rFonts w:ascii="Times New Roman" w:hAnsi="Times New Roman"/>
          <w:szCs w:val="22"/>
        </w:rPr>
        <w:t>).</w:t>
      </w:r>
    </w:p>
    <w:p w14:paraId="40BDCEC8" w14:textId="77777777" w:rsidR="00105EDD" w:rsidRPr="004804AF" w:rsidRDefault="00105EDD" w:rsidP="00105EDD">
      <w:pPr>
        <w:pStyle w:val="BODYPARAGRAP"/>
        <w:ind w:firstLine="567"/>
        <w:rPr>
          <w:rFonts w:ascii="Times New Roman" w:hAnsi="Times New Roman"/>
          <w:szCs w:val="22"/>
          <w:lang w:val="sv-SE"/>
        </w:rPr>
      </w:pPr>
      <w:r w:rsidRPr="004804AF">
        <w:rPr>
          <w:rFonts w:ascii="Times New Roman" w:hAnsi="Times New Roman"/>
          <w:b/>
          <w:bCs/>
          <w:szCs w:val="22"/>
          <w:lang w:val="sv-SE"/>
        </w:rPr>
        <w:t>Isi pengantar berisi latar belakang, tujuan, identifikasi masalah dan metode penelitian, yang dijelaskan secara implisit.</w:t>
      </w:r>
      <w:r w:rsidRPr="004804AF">
        <w:rPr>
          <w:rFonts w:ascii="Times New Roman" w:hAnsi="Times New Roman"/>
          <w:szCs w:val="22"/>
          <w:lang w:val="sv-SE"/>
        </w:rPr>
        <w:t xml:space="preserve"> Kecuali untuk bab Pendahuluan dan Kesimpulan, penulisan judul bab harus secara eksplisit cocok dengan konten. Itu tidak harus dinyatakan secara implisit sebagai dasar teori, desain, dan sebagainya.</w:t>
      </w:r>
    </w:p>
    <w:p w14:paraId="68F010E2" w14:textId="5EF21BA5" w:rsidR="00E911F5" w:rsidRPr="004804AF" w:rsidRDefault="00105EDD" w:rsidP="00E911F5">
      <w:pPr>
        <w:pStyle w:val="BODYPARAGRAP"/>
        <w:ind w:firstLine="567"/>
        <w:rPr>
          <w:rFonts w:ascii="Times New Roman" w:hAnsi="Times New Roman"/>
          <w:szCs w:val="22"/>
          <w:lang w:val="sv-SE"/>
        </w:rPr>
      </w:pPr>
      <w:r w:rsidRPr="004804AF">
        <w:rPr>
          <w:rFonts w:ascii="Times New Roman" w:hAnsi="Times New Roman"/>
          <w:szCs w:val="22"/>
          <w:lang w:val="sv-SE"/>
        </w:rPr>
        <w:t>Isi pengantar umumnya hanya mencakup 10-20% dari seluruh makalah. Jangan lupa untuk mencantumkan tujuan penelitian yang dilakukan dalam tulisan ini.</w:t>
      </w:r>
    </w:p>
    <w:p w14:paraId="41D91642" w14:textId="49FC8ECE" w:rsidR="005534AB" w:rsidRPr="0048301D" w:rsidRDefault="00055ED6" w:rsidP="00142550">
      <w:pPr>
        <w:pStyle w:val="3METODE"/>
        <w:numPr>
          <w:ilvl w:val="0"/>
          <w:numId w:val="4"/>
        </w:numPr>
        <w:ind w:left="567" w:hanging="567"/>
        <w:rPr>
          <w:szCs w:val="24"/>
        </w:rPr>
      </w:pPr>
      <w:r w:rsidRPr="0048301D">
        <w:rPr>
          <w:szCs w:val="24"/>
        </w:rPr>
        <w:t>METODE</w:t>
      </w:r>
    </w:p>
    <w:p w14:paraId="25141481" w14:textId="2BE5B986" w:rsidR="00584126" w:rsidRPr="004804AF" w:rsidRDefault="00584126" w:rsidP="00584126">
      <w:pPr>
        <w:pStyle w:val="BODYPARAGRAP"/>
        <w:ind w:firstLine="567"/>
        <w:rPr>
          <w:rFonts w:ascii="Times New Roman" w:hAnsi="Times New Roman"/>
          <w:color w:val="auto"/>
          <w:szCs w:val="22"/>
          <w:lang w:val="sv-SE"/>
        </w:rPr>
      </w:pPr>
      <w:r w:rsidRPr="004804AF">
        <w:rPr>
          <w:rFonts w:ascii="Times New Roman" w:hAnsi="Times New Roman"/>
          <w:b/>
          <w:bCs/>
          <w:color w:val="auto"/>
          <w:szCs w:val="22"/>
          <w:lang w:val="sv-SE"/>
        </w:rPr>
        <w:t>Isi dari metode penelitian adalah merumuskan masalah yang sedang diteliti secara lebih rinci (sebisa mungkin ditulis secara matematis), tahapan penelitian, dan menjelaskan metode yang diusulkan.</w:t>
      </w:r>
      <w:r w:rsidRPr="004804AF">
        <w:rPr>
          <w:rFonts w:ascii="Times New Roman" w:hAnsi="Times New Roman"/>
          <w:color w:val="auto"/>
          <w:szCs w:val="22"/>
          <w:lang w:val="sv-SE"/>
        </w:rPr>
        <w:t xml:space="preserve"> Jika algoritma digunakan, algoritma dapat dijelaskan di bagian ini, bersama dengan keadaan seni.</w:t>
      </w:r>
    </w:p>
    <w:p w14:paraId="2A7E7AED" w14:textId="0E636FB5" w:rsidR="00584126" w:rsidRPr="004804AF" w:rsidRDefault="00584126" w:rsidP="00584126">
      <w:pPr>
        <w:pStyle w:val="BODYPARAGRAP"/>
        <w:ind w:firstLine="567"/>
        <w:rPr>
          <w:rFonts w:ascii="Times New Roman" w:hAnsi="Times New Roman"/>
          <w:color w:val="auto"/>
          <w:szCs w:val="22"/>
          <w:lang w:val="sv-SE"/>
        </w:rPr>
      </w:pPr>
      <w:r w:rsidRPr="004804AF">
        <w:rPr>
          <w:rFonts w:ascii="Times New Roman" w:hAnsi="Times New Roman"/>
          <w:color w:val="auto"/>
          <w:szCs w:val="22"/>
          <w:lang w:val="sv-SE"/>
        </w:rPr>
        <w:t>Konten Metode Penelitian umumnya hanya mencakup 20-30% dari seluruh makalah.</w:t>
      </w:r>
    </w:p>
    <w:p w14:paraId="1AA15BDA"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Bagian</w:t>
      </w:r>
    </w:p>
    <w:p w14:paraId="3B4D75B0" w14:textId="77777777" w:rsidR="009413D1" w:rsidRPr="0048301D" w:rsidRDefault="009413D1" w:rsidP="009413D1">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25A8C352"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Bagian</w:t>
      </w:r>
    </w:p>
    <w:p w14:paraId="62816F8D" w14:textId="397D1542" w:rsidR="009413D1" w:rsidRPr="0048301D" w:rsidRDefault="009413D1" w:rsidP="00F22C7C">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62C25990" w14:textId="79D1A8A5" w:rsidR="005534AB" w:rsidRPr="0048301D" w:rsidRDefault="00614549" w:rsidP="00142550">
      <w:pPr>
        <w:pStyle w:val="4PEMBAHASAN"/>
        <w:numPr>
          <w:ilvl w:val="0"/>
          <w:numId w:val="4"/>
        </w:numPr>
        <w:ind w:left="567" w:hanging="567"/>
        <w:rPr>
          <w:szCs w:val="24"/>
        </w:rPr>
      </w:pPr>
      <w:r w:rsidRPr="0048301D">
        <w:rPr>
          <w:szCs w:val="24"/>
        </w:rPr>
        <w:t>HASIL</w:t>
      </w:r>
    </w:p>
    <w:p w14:paraId="35FF06D3" w14:textId="57FE82F4" w:rsidR="00C13122" w:rsidRPr="0048301D" w:rsidRDefault="00614549" w:rsidP="00962243">
      <w:pPr>
        <w:pStyle w:val="BODYPARAGRAP"/>
        <w:ind w:firstLine="567"/>
        <w:rPr>
          <w:rFonts w:ascii="Times New Roman" w:hAnsi="Times New Roman"/>
          <w:color w:val="auto"/>
          <w:szCs w:val="22"/>
          <w:lang w:val="id-ID"/>
        </w:rPr>
      </w:pPr>
      <w:r w:rsidRPr="004804AF">
        <w:rPr>
          <w:rFonts w:ascii="Times New Roman" w:hAnsi="Times New Roman"/>
          <w:b/>
          <w:bCs/>
          <w:color w:val="auto"/>
          <w:szCs w:val="22"/>
          <w:lang w:val="sv-SE"/>
        </w:rPr>
        <w:t xml:space="preserve">Pada bagian ini, hasil penelitian dan pengujian yang telah dilakukan dapat dijelaskan. </w:t>
      </w:r>
      <w:r w:rsidRPr="004804AF">
        <w:rPr>
          <w:rFonts w:ascii="Times New Roman" w:hAnsi="Times New Roman"/>
          <w:color w:val="auto"/>
          <w:szCs w:val="22"/>
          <w:lang w:val="sv-SE"/>
        </w:rPr>
        <w:t xml:space="preserve">Bagian hasil harus berupa bab dengan konten terbanyak dalam sebuah makalah. </w:t>
      </w:r>
      <w:proofErr w:type="spellStart"/>
      <w:r w:rsidRPr="0048301D">
        <w:rPr>
          <w:rFonts w:ascii="Times New Roman" w:hAnsi="Times New Roman"/>
          <w:color w:val="auto"/>
          <w:szCs w:val="22"/>
        </w:rPr>
        <w:t>Konten</w:t>
      </w:r>
      <w:proofErr w:type="spellEnd"/>
      <w:r w:rsidRPr="0048301D">
        <w:rPr>
          <w:rFonts w:ascii="Times New Roman" w:hAnsi="Times New Roman"/>
          <w:color w:val="auto"/>
          <w:szCs w:val="22"/>
        </w:rPr>
        <w:t xml:space="preserve"> </w:t>
      </w:r>
      <w:proofErr w:type="spellStart"/>
      <w:r w:rsidRPr="0048301D">
        <w:rPr>
          <w:rFonts w:ascii="Times New Roman" w:hAnsi="Times New Roman"/>
          <w:color w:val="auto"/>
          <w:szCs w:val="22"/>
        </w:rPr>
        <w:t>hasil</w:t>
      </w:r>
      <w:proofErr w:type="spellEnd"/>
      <w:r w:rsidRPr="0048301D">
        <w:rPr>
          <w:rFonts w:ascii="Times New Roman" w:hAnsi="Times New Roman"/>
          <w:color w:val="auto"/>
          <w:szCs w:val="22"/>
        </w:rPr>
        <w:t xml:space="preserve"> </w:t>
      </w:r>
      <w:proofErr w:type="spellStart"/>
      <w:r w:rsidRPr="0048301D">
        <w:rPr>
          <w:rFonts w:ascii="Times New Roman" w:hAnsi="Times New Roman"/>
          <w:color w:val="auto"/>
          <w:szCs w:val="22"/>
        </w:rPr>
        <w:t>dapat</w:t>
      </w:r>
      <w:proofErr w:type="spellEnd"/>
      <w:r w:rsidRPr="0048301D">
        <w:rPr>
          <w:rFonts w:ascii="Times New Roman" w:hAnsi="Times New Roman"/>
          <w:color w:val="auto"/>
          <w:szCs w:val="22"/>
        </w:rPr>
        <w:t xml:space="preserve"> </w:t>
      </w:r>
      <w:proofErr w:type="spellStart"/>
      <w:r w:rsidRPr="0048301D">
        <w:rPr>
          <w:rFonts w:ascii="Times New Roman" w:hAnsi="Times New Roman"/>
          <w:color w:val="auto"/>
          <w:szCs w:val="22"/>
        </w:rPr>
        <w:t>mencapai</w:t>
      </w:r>
      <w:proofErr w:type="spellEnd"/>
      <w:r w:rsidRPr="0048301D">
        <w:rPr>
          <w:rFonts w:ascii="Times New Roman" w:hAnsi="Times New Roman"/>
          <w:color w:val="auto"/>
          <w:szCs w:val="22"/>
        </w:rPr>
        <w:t xml:space="preserve"> 50-65% </w:t>
      </w:r>
      <w:proofErr w:type="spellStart"/>
      <w:r w:rsidRPr="0048301D">
        <w:rPr>
          <w:rFonts w:ascii="Times New Roman" w:hAnsi="Times New Roman"/>
          <w:color w:val="auto"/>
          <w:szCs w:val="22"/>
        </w:rPr>
        <w:t>dari</w:t>
      </w:r>
      <w:proofErr w:type="spellEnd"/>
      <w:r w:rsidRPr="0048301D">
        <w:rPr>
          <w:rFonts w:ascii="Times New Roman" w:hAnsi="Times New Roman"/>
          <w:color w:val="auto"/>
          <w:szCs w:val="22"/>
        </w:rPr>
        <w:t xml:space="preserve"> </w:t>
      </w:r>
      <w:proofErr w:type="spellStart"/>
      <w:r w:rsidRPr="0048301D">
        <w:rPr>
          <w:rFonts w:ascii="Times New Roman" w:hAnsi="Times New Roman"/>
          <w:color w:val="auto"/>
          <w:szCs w:val="22"/>
        </w:rPr>
        <w:t>seluruh</w:t>
      </w:r>
      <w:proofErr w:type="spellEnd"/>
      <w:r w:rsidRPr="0048301D">
        <w:rPr>
          <w:rFonts w:ascii="Times New Roman" w:hAnsi="Times New Roman"/>
          <w:color w:val="auto"/>
          <w:szCs w:val="22"/>
        </w:rPr>
        <w:t xml:space="preserve"> </w:t>
      </w:r>
      <w:proofErr w:type="spellStart"/>
      <w:r w:rsidRPr="0048301D">
        <w:rPr>
          <w:rFonts w:ascii="Times New Roman" w:hAnsi="Times New Roman"/>
          <w:color w:val="auto"/>
          <w:szCs w:val="22"/>
        </w:rPr>
        <w:t>makalah</w:t>
      </w:r>
      <w:proofErr w:type="spellEnd"/>
      <w:r w:rsidRPr="0048301D">
        <w:rPr>
          <w:rFonts w:ascii="Times New Roman" w:hAnsi="Times New Roman"/>
          <w:color w:val="auto"/>
          <w:szCs w:val="22"/>
        </w:rPr>
        <w:t>.</w:t>
      </w:r>
    </w:p>
    <w:p w14:paraId="004C7FCF" w14:textId="3340C95E" w:rsidR="005534AB" w:rsidRPr="0048301D" w:rsidRDefault="005534AB" w:rsidP="006C00FF">
      <w:pPr>
        <w:pStyle w:val="SUBJUDUL"/>
        <w:numPr>
          <w:ilvl w:val="1"/>
          <w:numId w:val="4"/>
        </w:numPr>
        <w:ind w:left="567" w:hanging="567"/>
        <w:rPr>
          <w:color w:val="auto"/>
          <w:sz w:val="22"/>
          <w:szCs w:val="22"/>
        </w:rPr>
      </w:pPr>
      <w:r w:rsidRPr="0048301D">
        <w:rPr>
          <w:color w:val="auto"/>
          <w:sz w:val="22"/>
          <w:szCs w:val="22"/>
        </w:rPr>
        <w:t>Sub Bagian</w:t>
      </w:r>
    </w:p>
    <w:p w14:paraId="5EDD9926" w14:textId="52276EC0" w:rsidR="00CD58F5" w:rsidRPr="0048301D" w:rsidRDefault="00CD58F5" w:rsidP="006C00FF">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6F13E62B" w14:textId="1D9490DA" w:rsidR="00CD58F5" w:rsidRPr="0048301D" w:rsidRDefault="00CD58F5" w:rsidP="00CD58F5">
      <w:pPr>
        <w:pStyle w:val="SUBJUDUL"/>
        <w:numPr>
          <w:ilvl w:val="2"/>
          <w:numId w:val="4"/>
        </w:numPr>
        <w:ind w:left="567" w:hanging="567"/>
        <w:rPr>
          <w:color w:val="auto"/>
          <w:sz w:val="22"/>
          <w:szCs w:val="22"/>
        </w:rPr>
      </w:pPr>
      <w:r w:rsidRPr="0048301D">
        <w:rPr>
          <w:color w:val="auto"/>
          <w:sz w:val="22"/>
          <w:szCs w:val="22"/>
        </w:rPr>
        <w:t>Sub-Sub Bagian</w:t>
      </w:r>
    </w:p>
    <w:p w14:paraId="6971F3FC" w14:textId="75B4DD20"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sub-sub-bab dalam sebuah makalah. Sub-Sub-bab diperbolehkan untuk dimasukkan dalam semua bab, kecuali dalam kesimpulan.</w:t>
      </w:r>
    </w:p>
    <w:p w14:paraId="08203B9A" w14:textId="77777777" w:rsidR="00741F60" w:rsidRPr="0048301D" w:rsidRDefault="00741F60" w:rsidP="00741F60">
      <w:pPr>
        <w:pStyle w:val="SUBJUDUL"/>
        <w:numPr>
          <w:ilvl w:val="2"/>
          <w:numId w:val="4"/>
        </w:numPr>
        <w:ind w:left="567" w:hanging="567"/>
        <w:rPr>
          <w:color w:val="auto"/>
          <w:sz w:val="22"/>
          <w:szCs w:val="22"/>
        </w:rPr>
      </w:pPr>
      <w:r w:rsidRPr="0048301D">
        <w:rPr>
          <w:color w:val="auto"/>
          <w:sz w:val="22"/>
          <w:szCs w:val="22"/>
        </w:rPr>
        <w:t>Sub-Sub Bagian</w:t>
      </w:r>
    </w:p>
    <w:p w14:paraId="2B12109B" w14:textId="5B5EACF1" w:rsidR="00CD58F5" w:rsidRPr="0048301D" w:rsidRDefault="00741F60" w:rsidP="00BC0FFF">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sub-sub-bab dalam sebuah makalah. Sub-Sub-bab diperbolehkan untuk dimasukkan dalam semua bab, kecuali dalam kesimpulan.</w:t>
      </w:r>
    </w:p>
    <w:p w14:paraId="6AE3CB36" w14:textId="6D757C8D" w:rsidR="00AD34BD" w:rsidRPr="0048301D" w:rsidRDefault="00AD34BD" w:rsidP="00AD34BD">
      <w:pPr>
        <w:pStyle w:val="SUBJUDUL"/>
        <w:numPr>
          <w:ilvl w:val="1"/>
          <w:numId w:val="4"/>
        </w:numPr>
        <w:ind w:left="567" w:hanging="567"/>
        <w:rPr>
          <w:color w:val="auto"/>
          <w:sz w:val="22"/>
          <w:szCs w:val="22"/>
        </w:rPr>
      </w:pPr>
      <w:r w:rsidRPr="0048301D">
        <w:rPr>
          <w:color w:val="auto"/>
          <w:sz w:val="22"/>
          <w:szCs w:val="22"/>
        </w:rPr>
        <w:t>Sub Bagian</w:t>
      </w:r>
    </w:p>
    <w:p w14:paraId="20CFE507" w14:textId="77777777"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733FCE2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Bagian</w:t>
      </w:r>
    </w:p>
    <w:p w14:paraId="71D55D53" w14:textId="77777777"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sub-sub-bab dalam sebuah makalah. Sub-Sub-bab diperbolehkan untuk dimasukkan dalam semua bab, kecuali dalam kesimpulan.</w:t>
      </w:r>
    </w:p>
    <w:p w14:paraId="216A365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Bagian</w:t>
      </w:r>
    </w:p>
    <w:p w14:paraId="1846E805" w14:textId="557B1891"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sub-sub-bab dalam sebuah makalah. Sub-Sub-bab diperbolehkan untuk dimasukkan dalam semua bab, kecuali dalam kesimpulan.</w:t>
      </w:r>
    </w:p>
    <w:p w14:paraId="5513D920" w14:textId="757D83C1" w:rsidR="00BF178C" w:rsidRPr="0048301D" w:rsidRDefault="00BF178C" w:rsidP="00CC09EC">
      <w:pPr>
        <w:pStyle w:val="4PEMBAHASAN"/>
        <w:numPr>
          <w:ilvl w:val="0"/>
          <w:numId w:val="4"/>
        </w:numPr>
        <w:ind w:left="567" w:hanging="567"/>
        <w:rPr>
          <w:szCs w:val="24"/>
        </w:rPr>
      </w:pPr>
      <w:r w:rsidRPr="0048301D">
        <w:rPr>
          <w:szCs w:val="24"/>
        </w:rPr>
        <w:t>Diskusi</w:t>
      </w:r>
    </w:p>
    <w:p w14:paraId="418FC3E2" w14:textId="1A7AF2F4" w:rsidR="00962243" w:rsidRPr="0048301D" w:rsidRDefault="00962243" w:rsidP="00883AE4">
      <w:pPr>
        <w:pStyle w:val="BODYPARAGRAP"/>
        <w:ind w:firstLine="567"/>
        <w:rPr>
          <w:rFonts w:ascii="Times New Roman" w:hAnsi="Times New Roman"/>
          <w:color w:val="auto"/>
          <w:szCs w:val="22"/>
          <w:lang w:val="id-ID"/>
        </w:rPr>
      </w:pPr>
      <w:r w:rsidRPr="004804AF">
        <w:rPr>
          <w:rFonts w:ascii="Times New Roman" w:hAnsi="Times New Roman"/>
          <w:b/>
          <w:bCs/>
          <w:color w:val="auto"/>
          <w:szCs w:val="22"/>
          <w:lang w:val="sv-SE"/>
        </w:rPr>
        <w:t>Diskusi harus menyajikan perspektif penulis tentang hasilnya. Selain itu, pembahasan penelitian dan perbandingan dengan penelitian sebelumnya harus disajikan.</w:t>
      </w:r>
      <w:r w:rsidR="00954C18" w:rsidRPr="004804AF">
        <w:rPr>
          <w:rFonts w:ascii="Times New Roman" w:hAnsi="Times New Roman"/>
          <w:color w:val="auto"/>
          <w:szCs w:val="22"/>
          <w:lang w:val="sv-SE"/>
        </w:rPr>
        <w:t xml:space="preserve"> </w:t>
      </w:r>
      <w:proofErr w:type="spellStart"/>
      <w:r w:rsidR="00954C18" w:rsidRPr="0048301D">
        <w:rPr>
          <w:rFonts w:ascii="Times New Roman" w:hAnsi="Times New Roman"/>
          <w:color w:val="auto"/>
          <w:szCs w:val="22"/>
        </w:rPr>
        <w:t>Konten</w:t>
      </w:r>
      <w:proofErr w:type="spellEnd"/>
      <w:r w:rsidR="00954C18" w:rsidRPr="0048301D">
        <w:rPr>
          <w:rFonts w:ascii="Times New Roman" w:hAnsi="Times New Roman"/>
          <w:color w:val="auto"/>
          <w:szCs w:val="22"/>
        </w:rPr>
        <w:t xml:space="preserve"> </w:t>
      </w:r>
      <w:proofErr w:type="spellStart"/>
      <w:r w:rsidR="00954C18" w:rsidRPr="0048301D">
        <w:rPr>
          <w:rFonts w:ascii="Times New Roman" w:hAnsi="Times New Roman"/>
          <w:color w:val="auto"/>
          <w:szCs w:val="22"/>
        </w:rPr>
        <w:t>diskusi</w:t>
      </w:r>
      <w:proofErr w:type="spellEnd"/>
      <w:r w:rsidR="00954C18" w:rsidRPr="0048301D">
        <w:rPr>
          <w:rFonts w:ascii="Times New Roman" w:hAnsi="Times New Roman"/>
          <w:color w:val="auto"/>
          <w:szCs w:val="22"/>
        </w:rPr>
        <w:t xml:space="preserve"> </w:t>
      </w:r>
      <w:proofErr w:type="spellStart"/>
      <w:r w:rsidR="00954C18" w:rsidRPr="0048301D">
        <w:rPr>
          <w:rFonts w:ascii="Times New Roman" w:hAnsi="Times New Roman"/>
          <w:color w:val="auto"/>
          <w:szCs w:val="22"/>
        </w:rPr>
        <w:t>dapat</w:t>
      </w:r>
      <w:proofErr w:type="spellEnd"/>
      <w:r w:rsidR="00954C18" w:rsidRPr="0048301D">
        <w:rPr>
          <w:rFonts w:ascii="Times New Roman" w:hAnsi="Times New Roman"/>
          <w:color w:val="auto"/>
          <w:szCs w:val="22"/>
        </w:rPr>
        <w:t xml:space="preserve"> </w:t>
      </w:r>
      <w:proofErr w:type="spellStart"/>
      <w:r w:rsidR="00954C18" w:rsidRPr="0048301D">
        <w:rPr>
          <w:rFonts w:ascii="Times New Roman" w:hAnsi="Times New Roman"/>
          <w:color w:val="auto"/>
          <w:szCs w:val="22"/>
        </w:rPr>
        <w:t>mencapai</w:t>
      </w:r>
      <w:proofErr w:type="spellEnd"/>
      <w:r w:rsidR="00954C18" w:rsidRPr="0048301D">
        <w:rPr>
          <w:rFonts w:ascii="Times New Roman" w:hAnsi="Times New Roman"/>
          <w:color w:val="auto"/>
          <w:szCs w:val="22"/>
        </w:rPr>
        <w:t xml:space="preserve"> 10-20% </w:t>
      </w:r>
      <w:proofErr w:type="spellStart"/>
      <w:r w:rsidR="00954C18" w:rsidRPr="0048301D">
        <w:rPr>
          <w:rFonts w:ascii="Times New Roman" w:hAnsi="Times New Roman"/>
          <w:color w:val="auto"/>
          <w:szCs w:val="22"/>
        </w:rPr>
        <w:t>dari</w:t>
      </w:r>
      <w:proofErr w:type="spellEnd"/>
      <w:r w:rsidR="00954C18" w:rsidRPr="0048301D">
        <w:rPr>
          <w:rFonts w:ascii="Times New Roman" w:hAnsi="Times New Roman"/>
          <w:color w:val="auto"/>
          <w:szCs w:val="22"/>
        </w:rPr>
        <w:t xml:space="preserve"> </w:t>
      </w:r>
      <w:proofErr w:type="spellStart"/>
      <w:r w:rsidR="00954C18" w:rsidRPr="0048301D">
        <w:rPr>
          <w:rFonts w:ascii="Times New Roman" w:hAnsi="Times New Roman"/>
          <w:color w:val="auto"/>
          <w:szCs w:val="22"/>
        </w:rPr>
        <w:t>seluruh</w:t>
      </w:r>
      <w:proofErr w:type="spellEnd"/>
      <w:r w:rsidR="00954C18" w:rsidRPr="0048301D">
        <w:rPr>
          <w:rFonts w:ascii="Times New Roman" w:hAnsi="Times New Roman"/>
          <w:color w:val="auto"/>
          <w:szCs w:val="22"/>
        </w:rPr>
        <w:t xml:space="preserve"> </w:t>
      </w:r>
      <w:proofErr w:type="spellStart"/>
      <w:r w:rsidR="00954C18" w:rsidRPr="0048301D">
        <w:rPr>
          <w:rFonts w:ascii="Times New Roman" w:hAnsi="Times New Roman"/>
          <w:color w:val="auto"/>
          <w:szCs w:val="22"/>
        </w:rPr>
        <w:t>makalah</w:t>
      </w:r>
      <w:proofErr w:type="spellEnd"/>
      <w:r w:rsidR="00954C18" w:rsidRPr="0048301D">
        <w:rPr>
          <w:rFonts w:ascii="Times New Roman" w:hAnsi="Times New Roman"/>
          <w:color w:val="auto"/>
          <w:szCs w:val="22"/>
        </w:rPr>
        <w:t>.</w:t>
      </w:r>
    </w:p>
    <w:p w14:paraId="3EF35098" w14:textId="77777777" w:rsidR="000833BA" w:rsidRPr="0048301D" w:rsidRDefault="000833BA" w:rsidP="000833BA">
      <w:pPr>
        <w:pStyle w:val="SUBJUDUL"/>
        <w:numPr>
          <w:ilvl w:val="1"/>
          <w:numId w:val="4"/>
        </w:numPr>
        <w:ind w:left="567" w:hanging="567"/>
        <w:rPr>
          <w:color w:val="auto"/>
          <w:sz w:val="22"/>
          <w:szCs w:val="22"/>
        </w:rPr>
      </w:pPr>
      <w:r w:rsidRPr="0048301D">
        <w:rPr>
          <w:color w:val="auto"/>
          <w:sz w:val="22"/>
          <w:szCs w:val="22"/>
        </w:rPr>
        <w:t>Sub Bagian</w:t>
      </w:r>
    </w:p>
    <w:p w14:paraId="3E5E33BB" w14:textId="0BEFA731" w:rsidR="000833BA" w:rsidRPr="0048301D" w:rsidRDefault="000833BA" w:rsidP="00CC0B45">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6B500B6A" w14:textId="7B3FAE6F" w:rsidR="00CC09EC" w:rsidRPr="0048301D" w:rsidRDefault="00CC09EC" w:rsidP="00CC09EC">
      <w:pPr>
        <w:pStyle w:val="4PEMBAHASAN"/>
        <w:numPr>
          <w:ilvl w:val="0"/>
          <w:numId w:val="4"/>
        </w:numPr>
        <w:ind w:left="567" w:hanging="567"/>
        <w:rPr>
          <w:szCs w:val="24"/>
        </w:rPr>
      </w:pPr>
      <w:r w:rsidRPr="0048301D">
        <w:rPr>
          <w:szCs w:val="24"/>
        </w:rPr>
        <w:t>BAGIAN LAINNYA</w:t>
      </w:r>
    </w:p>
    <w:p w14:paraId="511182D1" w14:textId="2F03D697" w:rsidR="00CC09EC" w:rsidRPr="004804AF" w:rsidRDefault="00CC09EC" w:rsidP="00CC09EC">
      <w:pPr>
        <w:pStyle w:val="BODYPARAGRAP"/>
        <w:ind w:firstLine="567"/>
        <w:rPr>
          <w:rFonts w:ascii="Times New Roman" w:hAnsi="Times New Roman"/>
          <w:color w:val="auto"/>
          <w:szCs w:val="22"/>
          <w:lang w:val="sv-SE"/>
        </w:rPr>
      </w:pPr>
      <w:r w:rsidRPr="0048301D">
        <w:rPr>
          <w:rFonts w:ascii="Times New Roman" w:hAnsi="Times New Roman"/>
          <w:color w:val="auto"/>
          <w:szCs w:val="22"/>
        </w:rPr>
        <w:t xml:space="preserve">Ini adalah contoh penggunaan bab lain dalam sebuah makalah. </w:t>
      </w:r>
      <w:r w:rsidRPr="004804AF">
        <w:rPr>
          <w:rFonts w:ascii="Times New Roman" w:hAnsi="Times New Roman"/>
          <w:color w:val="auto"/>
          <w:szCs w:val="22"/>
          <w:lang w:val="sv-SE"/>
        </w:rPr>
        <w:t>Diperbolehkan untuk menambahkan bagian lain jika perlu.</w:t>
      </w:r>
    </w:p>
    <w:p w14:paraId="1DC85045" w14:textId="77777777" w:rsidR="00B158FB" w:rsidRPr="0048301D" w:rsidRDefault="00B158FB" w:rsidP="00B158FB">
      <w:pPr>
        <w:pStyle w:val="SUBJUDUL"/>
        <w:numPr>
          <w:ilvl w:val="1"/>
          <w:numId w:val="4"/>
        </w:numPr>
        <w:ind w:left="567" w:hanging="567"/>
        <w:rPr>
          <w:color w:val="auto"/>
          <w:sz w:val="22"/>
          <w:szCs w:val="22"/>
        </w:rPr>
      </w:pPr>
      <w:r w:rsidRPr="0048301D">
        <w:rPr>
          <w:color w:val="auto"/>
          <w:sz w:val="22"/>
          <w:szCs w:val="22"/>
        </w:rPr>
        <w:t>Sub Bagian</w:t>
      </w:r>
    </w:p>
    <w:p w14:paraId="67936CF8" w14:textId="0D64ADAE" w:rsidR="00B158FB" w:rsidRPr="004B79DE" w:rsidRDefault="00B158FB" w:rsidP="004B79DE">
      <w:pPr>
        <w:pStyle w:val="BODYPARAGRAP"/>
        <w:ind w:firstLine="567"/>
        <w:rPr>
          <w:rFonts w:ascii="Times New Roman" w:hAnsi="Times New Roman"/>
          <w:color w:val="auto"/>
          <w:szCs w:val="22"/>
          <w:lang w:val="en-AU"/>
        </w:rPr>
      </w:pPr>
      <w:r w:rsidRPr="0048301D">
        <w:rPr>
          <w:rFonts w:ascii="Times New Roman" w:hAnsi="Times New Roman"/>
          <w:color w:val="auto"/>
          <w:szCs w:val="22"/>
        </w:rPr>
        <w:t>Ini adalah contoh penggunaan sub-bab dalam sebuah makalah. Sub-bab diperbolehkan untuk dimasukkan dalam semua bab, kecuali dalam kesimpulan.</w:t>
      </w:r>
    </w:p>
    <w:p w14:paraId="73450B99" w14:textId="77777777" w:rsidR="003E3246" w:rsidRPr="0048301D" w:rsidRDefault="003E3246" w:rsidP="003E3246">
      <w:pPr>
        <w:pStyle w:val="SUBJUDUL"/>
        <w:numPr>
          <w:ilvl w:val="1"/>
          <w:numId w:val="4"/>
        </w:numPr>
        <w:ind w:left="567" w:hanging="567"/>
        <w:rPr>
          <w:color w:val="auto"/>
          <w:sz w:val="22"/>
          <w:szCs w:val="22"/>
        </w:rPr>
      </w:pPr>
      <w:r w:rsidRPr="0048301D">
        <w:rPr>
          <w:color w:val="auto"/>
          <w:sz w:val="22"/>
          <w:szCs w:val="22"/>
        </w:rPr>
        <w:t>Rumus</w:t>
      </w:r>
    </w:p>
    <w:p w14:paraId="3ADAEA03" w14:textId="77777777" w:rsidR="003E3246" w:rsidRPr="004804AF" w:rsidRDefault="003E3246" w:rsidP="003E3246">
      <w:pPr>
        <w:pStyle w:val="BODYPARAGRAP"/>
        <w:ind w:firstLine="567"/>
        <w:rPr>
          <w:rFonts w:ascii="Times New Roman" w:hAnsi="Times New Roman"/>
          <w:color w:val="auto"/>
          <w:szCs w:val="22"/>
          <w:lang w:val="sv-SE"/>
        </w:rPr>
      </w:pPr>
      <w:r w:rsidRPr="0048301D">
        <w:rPr>
          <w:rFonts w:ascii="Times New Roman" w:hAnsi="Times New Roman"/>
          <w:color w:val="auto"/>
          <w:szCs w:val="22"/>
        </w:rPr>
        <w:t>Semua rumus atau persamaan ditulis menggunakan editor persamaan atau Tipe Matematika (</w:t>
      </w:r>
      <w:hyperlink r:id="rId10" w:history="1">
        <w:r w:rsidRPr="0048301D">
          <w:rPr>
            <w:rStyle w:val="Hyperlink"/>
            <w:rFonts w:ascii="Times New Roman" w:hAnsi="Times New Roman"/>
            <w:color w:val="auto"/>
            <w:szCs w:val="22"/>
          </w:rPr>
          <w:t>http://www.mathtype.com</w:t>
        </w:r>
      </w:hyperlink>
      <w:r w:rsidRPr="0048301D">
        <w:rPr>
          <w:rFonts w:ascii="Times New Roman" w:hAnsi="Times New Roman"/>
          <w:color w:val="auto"/>
          <w:szCs w:val="22"/>
        </w:rPr>
        <w:t xml:space="preserve">). Menulis persamaan dimulai dari batas kiri, sejajar dengan kalimat tepat di atasnya. </w:t>
      </w:r>
      <w:r w:rsidRPr="004804AF">
        <w:rPr>
          <w:rFonts w:ascii="Times New Roman" w:hAnsi="Times New Roman"/>
          <w:color w:val="auto"/>
          <w:szCs w:val="22"/>
          <w:lang w:val="sv-SE"/>
        </w:rPr>
        <w:t>Spasi baris yang digunakan antara persamaan dan kalimat di atas dan di bawahnya adalah 1,5 (satu setengah) spasi.</w:t>
      </w:r>
    </w:p>
    <w:p w14:paraId="7B50519F" w14:textId="77777777" w:rsidR="003E3246" w:rsidRPr="004804AF" w:rsidRDefault="003E3246" w:rsidP="003E3246">
      <w:pPr>
        <w:pStyle w:val="BODYPARAGRAP"/>
        <w:ind w:firstLine="567"/>
        <w:rPr>
          <w:rFonts w:ascii="Times New Roman" w:hAnsi="Times New Roman"/>
          <w:color w:val="auto"/>
          <w:szCs w:val="22"/>
          <w:lang w:val="sv-SE"/>
        </w:rPr>
      </w:pPr>
      <w:r w:rsidRPr="004804AF">
        <w:rPr>
          <w:rFonts w:ascii="Times New Roman" w:hAnsi="Times New Roman"/>
          <w:color w:val="auto"/>
          <w:szCs w:val="22"/>
          <w:lang w:val="sv-SE"/>
        </w:rPr>
        <w:t>Persamaan matematika harus diberi nomor secara berurutan dalam tanda kurung reguler dan harus dirujuk secara tertulis. Persamaan matematika diberi nomor dengan angka Arab dalam tanda kurung pembuka dan penutup di posisi kanan kolom. Simbol dalam persamaan harus didefinisikan dan dapat ditulis sebelum atau sesudah persamaan. Kesamaan tidak boleh dibuat dalam bentuk tangkapan layar/gambar.</w:t>
      </w:r>
    </w:p>
    <w:p w14:paraId="0BADE8AF" w14:textId="1C6DAE2D" w:rsidR="00714310" w:rsidRPr="0048301D" w:rsidRDefault="00000000" w:rsidP="00F444DD">
      <w:pPr>
        <w:tabs>
          <w:tab w:val="right" w:pos="4140"/>
        </w:tabs>
        <w:spacing w:before="240"/>
        <w:jc w:val="center"/>
        <w:rPr>
          <w:rFonts w:ascii="Times New Roman" w:hAnsi="Times New Roman"/>
          <w:iCs/>
          <w:lang w:val="id-ID"/>
        </w:rPr>
      </w:pPr>
      <m:oMath>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baud</m:t>
            </m:r>
          </m:sub>
        </m:sSub>
        <m:r>
          <w:rPr>
            <w:rFonts w:ascii="Cambria Math" w:hAnsi="Cambria Math"/>
            <w:lang w:val="id-ID"/>
          </w:rPr>
          <m:t>=</m:t>
        </m:r>
        <m:f>
          <m:fPr>
            <m:ctrlPr>
              <w:rPr>
                <w:rFonts w:ascii="Cambria Math" w:hAnsi="Cambria Math"/>
                <w:i/>
                <w:iCs/>
                <w:lang w:val="id-ID"/>
              </w:rPr>
            </m:ctrlPr>
          </m:fPr>
          <m:num>
            <m:sSup>
              <m:sSupPr>
                <m:ctrlPr>
                  <w:rPr>
                    <w:rFonts w:ascii="Cambria Math" w:hAnsi="Cambria Math"/>
                    <w:i/>
                    <w:iCs/>
                    <w:lang w:val="id-ID"/>
                  </w:rPr>
                </m:ctrlPr>
              </m:sSupPr>
              <m:e>
                <m:r>
                  <w:rPr>
                    <w:rFonts w:ascii="Cambria Math" w:hAnsi="Cambria Math"/>
                    <w:lang w:val="id-ID"/>
                  </w:rPr>
                  <m:t>2</m:t>
                </m:r>
              </m:e>
              <m:sup>
                <m:r>
                  <w:rPr>
                    <w:rFonts w:ascii="Cambria Math" w:hAnsi="Cambria Math"/>
                    <w:lang w:val="id-ID"/>
                  </w:rPr>
                  <m:t>SMOD</m:t>
                </m:r>
              </m:sup>
            </m:sSup>
          </m:num>
          <m:den>
            <m:r>
              <w:rPr>
                <w:rFonts w:ascii="Cambria Math" w:hAnsi="Cambria Math"/>
                <w:lang w:val="id-ID"/>
              </w:rPr>
              <m:t>64</m:t>
            </m:r>
          </m:den>
        </m:f>
        <m:r>
          <w:rPr>
            <w:rFonts w:ascii="Cambria Math" w:hAnsi="Cambria Math"/>
            <w:lang w:val="id-ID"/>
          </w:rPr>
          <m:t>x</m:t>
        </m:r>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osc</m:t>
            </m:r>
          </m:sub>
        </m:sSub>
      </m:oMath>
      <w:r w:rsidR="003E3246" w:rsidRPr="004804AF">
        <w:rPr>
          <w:rFonts w:ascii="Times New Roman" w:hAnsi="Times New Roman"/>
          <w:i/>
          <w:iCs/>
          <w:lang w:val="sv-SE"/>
        </w:rPr>
        <w:tab/>
      </w:r>
      <w:r w:rsidR="003E3246" w:rsidRPr="004804AF">
        <w:rPr>
          <w:rFonts w:ascii="Times New Roman" w:hAnsi="Times New Roman"/>
          <w:iCs/>
          <w:lang w:val="sv-SE"/>
        </w:rPr>
        <w:t>(1)</w:t>
      </w:r>
    </w:p>
    <w:p w14:paraId="51E9745A" w14:textId="74A263C6" w:rsidR="00BD4BF9" w:rsidRPr="0048301D" w:rsidRDefault="00BD4BF9" w:rsidP="00BD4BF9">
      <w:pPr>
        <w:pStyle w:val="SUBJUDUL"/>
        <w:numPr>
          <w:ilvl w:val="1"/>
          <w:numId w:val="4"/>
        </w:numPr>
        <w:ind w:left="567" w:hanging="567"/>
        <w:rPr>
          <w:color w:val="auto"/>
          <w:sz w:val="22"/>
          <w:szCs w:val="22"/>
        </w:rPr>
      </w:pPr>
      <w:r w:rsidRPr="0048301D">
        <w:rPr>
          <w:color w:val="auto"/>
          <w:sz w:val="22"/>
          <w:szCs w:val="22"/>
        </w:rPr>
        <w:t>Contoh Tabel dan Gambar</w:t>
      </w:r>
    </w:p>
    <w:p w14:paraId="5589ED28" w14:textId="1A8FBDF6" w:rsidR="00237F5C" w:rsidRPr="004804AF" w:rsidRDefault="00237F5C" w:rsidP="00CD58F5">
      <w:pPr>
        <w:pStyle w:val="BODYPARAGRAP"/>
        <w:ind w:firstLine="567"/>
        <w:rPr>
          <w:rFonts w:ascii="Times New Roman" w:hAnsi="Times New Roman"/>
          <w:color w:val="auto"/>
          <w:szCs w:val="22"/>
          <w:lang w:val="sv-SE"/>
        </w:rPr>
      </w:pPr>
      <w:r w:rsidRPr="004804AF">
        <w:rPr>
          <w:rFonts w:ascii="Times New Roman" w:hAnsi="Times New Roman"/>
          <w:color w:val="auto"/>
          <w:szCs w:val="22"/>
          <w:lang w:val="sv-SE"/>
        </w:rPr>
        <w:t>Semua tabel dan gambar harus jelas/tidak buram/tidak jelas. Ukuran huruf dalam tabel dan gambar harus mudah dibaca oleh mata normal. Posisi tabel atau gambar pada halaman harus terletak di bagian atas atau bawah halaman di setiap kolom.</w:t>
      </w:r>
    </w:p>
    <w:p w14:paraId="095D39DA" w14:textId="4E391EA2" w:rsidR="00A14074" w:rsidRPr="004804AF" w:rsidRDefault="00A14074" w:rsidP="00CD58F5">
      <w:pPr>
        <w:pStyle w:val="BODYPARAGRAP"/>
        <w:ind w:firstLine="567"/>
        <w:rPr>
          <w:rFonts w:ascii="Times New Roman" w:hAnsi="Times New Roman"/>
          <w:color w:val="auto"/>
          <w:szCs w:val="22"/>
          <w:lang w:val="sv-SE"/>
        </w:rPr>
      </w:pPr>
      <w:bookmarkStart w:id="0" w:name="table1"/>
      <w:bookmarkEnd w:id="0"/>
    </w:p>
    <w:p w14:paraId="7C711BDB" w14:textId="160C52A6" w:rsidR="005534AB" w:rsidRPr="0048301D" w:rsidRDefault="00F06B34" w:rsidP="00405689">
      <w:pPr>
        <w:pStyle w:val="JUDULTABEL"/>
        <w:numPr>
          <w:ilvl w:val="0"/>
          <w:numId w:val="0"/>
        </w:numPr>
        <w:spacing w:before="0" w:after="0"/>
        <w:jc w:val="center"/>
        <w:rPr>
          <w:rFonts w:ascii="Times New Roman" w:hAnsi="Times New Roman"/>
        </w:rPr>
      </w:pPr>
      <w:r w:rsidRPr="0048301D">
        <w:rPr>
          <w:rFonts w:ascii="Times New Roman" w:hAnsi="Times New Roman"/>
        </w:rPr>
        <w:t>Tabel 1. Contoh Tabel</w:t>
      </w:r>
    </w:p>
    <w:tbl>
      <w:tblPr>
        <w:tblW w:w="3289" w:type="pct"/>
        <w:jc w:val="center"/>
        <w:tblLook w:val="01E0" w:firstRow="1" w:lastRow="1" w:firstColumn="1" w:lastColumn="1" w:noHBand="0" w:noVBand="0"/>
      </w:tblPr>
      <w:tblGrid>
        <w:gridCol w:w="2383"/>
        <w:gridCol w:w="1588"/>
        <w:gridCol w:w="1995"/>
      </w:tblGrid>
      <w:tr w:rsidR="000F7960" w:rsidRPr="0048301D" w14:paraId="19DF4DE1" w14:textId="77777777" w:rsidTr="002213E2">
        <w:trPr>
          <w:jc w:val="center"/>
        </w:trPr>
        <w:tc>
          <w:tcPr>
            <w:tcW w:w="1997" w:type="pct"/>
            <w:tcBorders>
              <w:top w:val="single" w:sz="4" w:space="0" w:color="auto"/>
              <w:left w:val="nil"/>
              <w:bottom w:val="single" w:sz="4" w:space="0" w:color="auto"/>
              <w:right w:val="nil"/>
            </w:tcBorders>
            <w:hideMark/>
          </w:tcPr>
          <w:p w14:paraId="1A468A96" w14:textId="2080D66C"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Tidak</w:t>
            </w:r>
          </w:p>
        </w:tc>
        <w:tc>
          <w:tcPr>
            <w:tcW w:w="1331" w:type="pct"/>
            <w:tcBorders>
              <w:top w:val="single" w:sz="4" w:space="0" w:color="auto"/>
              <w:left w:val="nil"/>
              <w:bottom w:val="single" w:sz="4" w:space="0" w:color="auto"/>
              <w:right w:val="nil"/>
            </w:tcBorders>
            <w:vAlign w:val="center"/>
            <w:hideMark/>
          </w:tcPr>
          <w:p w14:paraId="1F3F50DF" w14:textId="56800964"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Pelatihan</w:t>
            </w:r>
          </w:p>
        </w:tc>
        <w:tc>
          <w:tcPr>
            <w:tcW w:w="1672" w:type="pct"/>
            <w:tcBorders>
              <w:top w:val="single" w:sz="4" w:space="0" w:color="auto"/>
              <w:left w:val="nil"/>
              <w:bottom w:val="single" w:sz="4" w:space="0" w:color="auto"/>
              <w:right w:val="nil"/>
            </w:tcBorders>
            <w:vAlign w:val="center"/>
            <w:hideMark/>
          </w:tcPr>
          <w:p w14:paraId="5B0E2D36" w14:textId="196ECC88"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Pengujian</w:t>
            </w:r>
          </w:p>
        </w:tc>
      </w:tr>
      <w:tr w:rsidR="000F7960" w:rsidRPr="0048301D" w14:paraId="79E82077" w14:textId="77777777" w:rsidTr="002213E2">
        <w:trPr>
          <w:jc w:val="center"/>
        </w:trPr>
        <w:tc>
          <w:tcPr>
            <w:tcW w:w="1997" w:type="pct"/>
            <w:tcBorders>
              <w:top w:val="single" w:sz="4" w:space="0" w:color="auto"/>
              <w:left w:val="nil"/>
              <w:bottom w:val="nil"/>
              <w:right w:val="nil"/>
            </w:tcBorders>
            <w:hideMark/>
          </w:tcPr>
          <w:p w14:paraId="26BB7899" w14:textId="3A5745F0" w:rsidR="002213E2" w:rsidRPr="0048301D" w:rsidRDefault="002213E2" w:rsidP="002213E2">
            <w:pPr>
              <w:spacing w:after="0" w:line="240" w:lineRule="auto"/>
              <w:ind w:left="32"/>
              <w:jc w:val="center"/>
              <w:rPr>
                <w:rFonts w:ascii="Times New Roman" w:eastAsia="Times New Roman" w:hAnsi="Times New Roman"/>
                <w:lang w:val="id-ID"/>
              </w:rPr>
            </w:pPr>
            <w:r w:rsidRPr="0048301D">
              <w:rPr>
                <w:rFonts w:ascii="Times New Roman" w:eastAsia="Times New Roman" w:hAnsi="Times New Roman"/>
              </w:rPr>
              <w:t xml:space="preserve">1 </w:t>
            </w:r>
          </w:p>
        </w:tc>
        <w:tc>
          <w:tcPr>
            <w:tcW w:w="1331" w:type="pct"/>
            <w:tcBorders>
              <w:top w:val="single" w:sz="4" w:space="0" w:color="auto"/>
              <w:left w:val="nil"/>
              <w:bottom w:val="nil"/>
              <w:right w:val="nil"/>
            </w:tcBorders>
            <w:vAlign w:val="bottom"/>
            <w:hideMark/>
          </w:tcPr>
          <w:p w14:paraId="010E407B"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rPr>
              <w:t>60</w:t>
            </w:r>
          </w:p>
        </w:tc>
        <w:tc>
          <w:tcPr>
            <w:tcW w:w="1672" w:type="pct"/>
            <w:tcBorders>
              <w:top w:val="single" w:sz="4" w:space="0" w:color="auto"/>
              <w:left w:val="nil"/>
              <w:bottom w:val="nil"/>
              <w:right w:val="nil"/>
            </w:tcBorders>
            <w:vAlign w:val="bottom"/>
            <w:hideMark/>
          </w:tcPr>
          <w:p w14:paraId="1ACC5952" w14:textId="77777777" w:rsidR="002213E2" w:rsidRPr="0048301D" w:rsidRDefault="002213E2" w:rsidP="002213E2">
            <w:pPr>
              <w:spacing w:after="0" w:line="240" w:lineRule="auto"/>
              <w:jc w:val="center"/>
              <w:rPr>
                <w:rFonts w:ascii="Times New Roman" w:eastAsia="Times New Roman" w:hAnsi="Times New Roman"/>
                <w:lang w:val="id-ID"/>
              </w:rPr>
            </w:pPr>
            <w:r w:rsidRPr="0048301D">
              <w:rPr>
                <w:rFonts w:ascii="Times New Roman" w:eastAsia="Times New Roman" w:hAnsi="Times New Roman"/>
              </w:rPr>
              <w:t>40</w:t>
            </w:r>
          </w:p>
        </w:tc>
      </w:tr>
      <w:tr w:rsidR="000F7960" w:rsidRPr="0048301D" w14:paraId="564232D3" w14:textId="77777777" w:rsidTr="002213E2">
        <w:trPr>
          <w:jc w:val="center"/>
        </w:trPr>
        <w:tc>
          <w:tcPr>
            <w:tcW w:w="1997" w:type="pct"/>
            <w:hideMark/>
          </w:tcPr>
          <w:p w14:paraId="5932729F" w14:textId="56AE3B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2</w:t>
            </w:r>
          </w:p>
        </w:tc>
        <w:tc>
          <w:tcPr>
            <w:tcW w:w="1331" w:type="pct"/>
            <w:vAlign w:val="bottom"/>
            <w:hideMark/>
          </w:tcPr>
          <w:p w14:paraId="7F6429E1"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rPr>
              <w:t>30</w:t>
            </w:r>
          </w:p>
        </w:tc>
        <w:tc>
          <w:tcPr>
            <w:tcW w:w="1672" w:type="pct"/>
            <w:vAlign w:val="bottom"/>
            <w:hideMark/>
          </w:tcPr>
          <w:p w14:paraId="40A7A110"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rPr>
              <w:t>70</w:t>
            </w:r>
          </w:p>
        </w:tc>
      </w:tr>
      <w:tr w:rsidR="002213E2" w:rsidRPr="0048301D" w14:paraId="166AA1DE" w14:textId="77777777" w:rsidTr="002213E2">
        <w:trPr>
          <w:jc w:val="center"/>
        </w:trPr>
        <w:tc>
          <w:tcPr>
            <w:tcW w:w="1997" w:type="pct"/>
            <w:tcBorders>
              <w:top w:val="nil"/>
              <w:left w:val="nil"/>
              <w:bottom w:val="single" w:sz="4" w:space="0" w:color="auto"/>
              <w:right w:val="nil"/>
            </w:tcBorders>
            <w:hideMark/>
          </w:tcPr>
          <w:p w14:paraId="44A4A364" w14:textId="7F9CA2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3</w:t>
            </w:r>
          </w:p>
        </w:tc>
        <w:tc>
          <w:tcPr>
            <w:tcW w:w="1331" w:type="pct"/>
            <w:tcBorders>
              <w:top w:val="nil"/>
              <w:left w:val="nil"/>
              <w:bottom w:val="single" w:sz="4" w:space="0" w:color="auto"/>
              <w:right w:val="nil"/>
            </w:tcBorders>
            <w:vAlign w:val="bottom"/>
            <w:hideMark/>
          </w:tcPr>
          <w:p w14:paraId="7B1D0BE4"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rPr>
              <w:t>50</w:t>
            </w:r>
          </w:p>
        </w:tc>
        <w:tc>
          <w:tcPr>
            <w:tcW w:w="1672" w:type="pct"/>
            <w:tcBorders>
              <w:top w:val="nil"/>
              <w:left w:val="nil"/>
              <w:bottom w:val="single" w:sz="4" w:space="0" w:color="auto"/>
              <w:right w:val="nil"/>
            </w:tcBorders>
            <w:vAlign w:val="bottom"/>
            <w:hideMark/>
          </w:tcPr>
          <w:p w14:paraId="245E1E7E"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rPr>
              <w:t>50</w:t>
            </w:r>
          </w:p>
        </w:tc>
      </w:tr>
    </w:tbl>
    <w:p w14:paraId="3B5CDC5C" w14:textId="77777777" w:rsidR="00955EF2" w:rsidRPr="0048301D" w:rsidRDefault="00955EF2" w:rsidP="005534AB">
      <w:pPr>
        <w:pStyle w:val="BODYPARAGRAP"/>
        <w:rPr>
          <w:rFonts w:ascii="Times New Roman" w:hAnsi="Times New Roman"/>
          <w:color w:val="auto"/>
          <w:szCs w:val="22"/>
        </w:rPr>
      </w:pPr>
    </w:p>
    <w:p w14:paraId="75B6BB52" w14:textId="35F4840D" w:rsidR="005534AB" w:rsidRPr="004804AF" w:rsidRDefault="00240530" w:rsidP="00240530">
      <w:pPr>
        <w:pStyle w:val="BODYPARAGRAP"/>
        <w:ind w:firstLine="567"/>
        <w:rPr>
          <w:rFonts w:ascii="Times New Roman" w:hAnsi="Times New Roman"/>
          <w:color w:val="auto"/>
          <w:szCs w:val="22"/>
          <w:lang w:val="sv-SE"/>
        </w:rPr>
      </w:pPr>
      <w:r w:rsidRPr="004804AF">
        <w:rPr>
          <w:rFonts w:ascii="Times New Roman" w:hAnsi="Times New Roman"/>
          <w:color w:val="auto"/>
          <w:szCs w:val="22"/>
          <w:lang w:val="sv-SE"/>
        </w:rPr>
        <w:t xml:space="preserve">Pastikan presentasi tabel tidak terpotong oleh halaman. Jika penyajian tabel tidak cukup untuk menyajikannya dalam satu kolom, dapat disajikan dengan menggabungkan dua kolom menjadi satu kolom (khusus untuk menyajikan kolom). </w:t>
      </w:r>
    </w:p>
    <w:p w14:paraId="7B73F69A" w14:textId="77777777" w:rsidR="003650C0" w:rsidRPr="004804AF" w:rsidRDefault="003650C0" w:rsidP="00240530">
      <w:pPr>
        <w:pStyle w:val="BODYPARAGRAP"/>
        <w:ind w:firstLine="567"/>
        <w:rPr>
          <w:rFonts w:ascii="Times New Roman" w:hAnsi="Times New Roman"/>
          <w:color w:val="auto"/>
          <w:szCs w:val="22"/>
          <w:lang w:val="sv-SE"/>
        </w:rPr>
      </w:pPr>
    </w:p>
    <w:p w14:paraId="40F80BAE" w14:textId="06E4DCB2" w:rsidR="00824C17" w:rsidRPr="0048301D" w:rsidRDefault="00824C17" w:rsidP="00392425">
      <w:pPr>
        <w:pStyle w:val="BODYPARAGRAP"/>
        <w:ind w:firstLine="0"/>
        <w:jc w:val="center"/>
        <w:rPr>
          <w:rFonts w:ascii="Times New Roman" w:hAnsi="Times New Roman"/>
          <w:color w:val="auto"/>
          <w:szCs w:val="22"/>
        </w:rPr>
      </w:pPr>
      <w:r w:rsidRPr="0048301D">
        <w:rPr>
          <w:rFonts w:ascii="Times New Roman" w:hAnsi="Times New Roman"/>
          <w:noProof/>
          <w:color w:val="auto"/>
          <w:szCs w:val="22"/>
        </w:rPr>
        <w:drawing>
          <wp:inline distT="0" distB="0" distL="0" distR="0" wp14:anchorId="14F33AE9" wp14:editId="2820F5C7">
            <wp:extent cx="3025140" cy="1996440"/>
            <wp:effectExtent l="0" t="0" r="3810" b="3810"/>
            <wp:docPr id="471" name="Chart 4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E3D4281" w14:textId="004E7795" w:rsidR="005534AB" w:rsidRPr="0048301D" w:rsidRDefault="00BB0A5D" w:rsidP="00405689">
      <w:pPr>
        <w:pStyle w:val="JUDULGAMBAR"/>
        <w:numPr>
          <w:ilvl w:val="0"/>
          <w:numId w:val="0"/>
        </w:numPr>
        <w:spacing w:before="0" w:after="0"/>
        <w:jc w:val="center"/>
        <w:rPr>
          <w:rFonts w:ascii="Times New Roman" w:hAnsi="Times New Roman"/>
          <w:lang w:val="en-US"/>
        </w:rPr>
      </w:pPr>
      <w:bookmarkStart w:id="1" w:name="figure1"/>
      <w:bookmarkEnd w:id="1"/>
      <w:r w:rsidRPr="0048301D">
        <w:rPr>
          <w:rFonts w:ascii="Times New Roman" w:hAnsi="Times New Roman"/>
        </w:rPr>
        <w:t>Gambar 1. Contoh Gambar</w:t>
      </w:r>
    </w:p>
    <w:p w14:paraId="3A7F09CF"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13598BD7" w14:textId="254846B8" w:rsidR="00766794" w:rsidRPr="0048301D" w:rsidRDefault="00766794" w:rsidP="000E07B5">
      <w:pPr>
        <w:pStyle w:val="JUDULGAMBAR"/>
        <w:numPr>
          <w:ilvl w:val="0"/>
          <w:numId w:val="0"/>
        </w:numPr>
        <w:spacing w:before="0" w:after="0"/>
        <w:jc w:val="center"/>
        <w:rPr>
          <w:rFonts w:ascii="Times New Roman" w:hAnsi="Times New Roman"/>
          <w:lang w:val="en-US"/>
        </w:rPr>
      </w:pPr>
      <w:r>
        <w:rPr>
          <w:noProof/>
        </w:rPr>
        <w:drawing>
          <wp:inline distT="0" distB="0" distL="0" distR="0" wp14:anchorId="60CDC1CE" wp14:editId="3480F5DE">
            <wp:extent cx="3776662" cy="2464797"/>
            <wp:effectExtent l="0" t="0" r="0" b="0"/>
            <wp:docPr id="1020367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7620" name="Picture 8"/>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76662" cy="2464797"/>
                    </a:xfrm>
                    <a:prstGeom prst="rect">
                      <a:avLst/>
                    </a:prstGeom>
                    <a:noFill/>
                    <a:ln>
                      <a:noFill/>
                    </a:ln>
                  </pic:spPr>
                </pic:pic>
              </a:graphicData>
            </a:graphic>
          </wp:inline>
        </w:drawing>
      </w:r>
    </w:p>
    <w:p w14:paraId="521418B4" w14:textId="4F887FD5" w:rsidR="00766794" w:rsidRDefault="00766794" w:rsidP="00766794">
      <w:pPr>
        <w:pStyle w:val="JUDULGAMBAR"/>
        <w:numPr>
          <w:ilvl w:val="0"/>
          <w:numId w:val="0"/>
        </w:numPr>
        <w:spacing w:before="0" w:after="0"/>
        <w:jc w:val="center"/>
        <w:rPr>
          <w:rFonts w:ascii="Times New Roman" w:hAnsi="Times New Roman"/>
          <w:lang w:val="en-US"/>
        </w:rPr>
      </w:pPr>
      <w:r w:rsidRPr="0048301D">
        <w:rPr>
          <w:rFonts w:ascii="Times New Roman" w:hAnsi="Times New Roman"/>
        </w:rPr>
        <w:t>Gambar 2. Contoh Gambar</w:t>
      </w:r>
    </w:p>
    <w:p w14:paraId="6C643AD4"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7C0C6DEC" w14:textId="77777777" w:rsidR="003E3246" w:rsidRPr="0048301D" w:rsidRDefault="003E3246" w:rsidP="00405689">
      <w:pPr>
        <w:pStyle w:val="JUDULGAMBAR"/>
        <w:numPr>
          <w:ilvl w:val="0"/>
          <w:numId w:val="0"/>
        </w:numPr>
        <w:spacing w:before="0" w:after="0"/>
        <w:jc w:val="center"/>
        <w:rPr>
          <w:rFonts w:ascii="Times New Roman" w:hAnsi="Times New Roman"/>
          <w:lang w:val="en-US"/>
        </w:rPr>
      </w:pPr>
    </w:p>
    <w:p w14:paraId="68B70CC7" w14:textId="4CC154DB" w:rsidR="00883AE4" w:rsidRPr="004804AF" w:rsidRDefault="00653893" w:rsidP="00150F1A">
      <w:pPr>
        <w:pStyle w:val="BODYPARAGRAP"/>
        <w:ind w:firstLine="567"/>
        <w:rPr>
          <w:rFonts w:ascii="Times New Roman" w:hAnsi="Times New Roman"/>
          <w:szCs w:val="22"/>
          <w:lang w:val="sv-SE"/>
        </w:rPr>
      </w:pPr>
      <w:r w:rsidRPr="004804AF">
        <w:rPr>
          <w:rFonts w:ascii="Times New Roman" w:hAnsi="Times New Roman"/>
          <w:szCs w:val="22"/>
          <w:lang w:val="sv-SE"/>
        </w:rPr>
        <w:t xml:space="preserve">Selain itu, harap dipastikan, penulis mengutip setiap tabel dan gambar, misalnya, untuk memberikan penjelasan </w:t>
      </w:r>
      <w:r>
        <w:fldChar w:fldCharType="begin"/>
      </w:r>
      <w:r w:rsidRPr="004804AF">
        <w:rPr>
          <w:lang w:val="sv-SE"/>
        </w:rPr>
        <w:instrText>HYPERLINK \l "table1"</w:instrText>
      </w:r>
      <w:r>
        <w:fldChar w:fldCharType="separate"/>
      </w:r>
      <w:r w:rsidRPr="004804AF">
        <w:rPr>
          <w:rStyle w:val="Style1Char"/>
          <w:rFonts w:ascii="Times New Roman" w:hAnsi="Times New Roman"/>
          <w:szCs w:val="22"/>
          <w:lang w:val="sv-SE"/>
        </w:rPr>
        <w:t>Tabel 1</w:t>
      </w:r>
      <w:r>
        <w:fldChar w:fldCharType="end"/>
      </w:r>
      <w:r w:rsidRPr="004804AF">
        <w:rPr>
          <w:rFonts w:ascii="Times New Roman" w:hAnsi="Times New Roman"/>
          <w:szCs w:val="22"/>
          <w:lang w:val="sv-SE"/>
        </w:rPr>
        <w:t xml:space="preserve"> atau untuk </w:t>
      </w:r>
      <w:r w:rsidRPr="0048301D">
        <w:rPr>
          <w:rFonts w:ascii="Times New Roman" w:hAnsi="Times New Roman"/>
          <w:szCs w:val="22"/>
        </w:rPr>
        <w:fldChar w:fldCharType="begin"/>
      </w:r>
      <w:r w:rsidRPr="004804AF">
        <w:rPr>
          <w:rFonts w:ascii="Times New Roman" w:hAnsi="Times New Roman"/>
          <w:szCs w:val="22"/>
          <w:lang w:val="sv-SE"/>
        </w:rPr>
        <w:instrText xml:space="preserve"> REF figure1 \h </w:instrText>
      </w:r>
      <w:r w:rsidR="0048301D" w:rsidRPr="004804AF">
        <w:rPr>
          <w:rFonts w:ascii="Times New Roman" w:hAnsi="Times New Roman"/>
          <w:szCs w:val="22"/>
          <w:lang w:val="sv-SE"/>
        </w:rPr>
        <w:instrText xml:space="preserve"> \* MERGEFORMAT </w:instrText>
      </w:r>
      <w:r w:rsidRPr="0048301D">
        <w:rPr>
          <w:rFonts w:ascii="Times New Roman" w:hAnsi="Times New Roman"/>
          <w:szCs w:val="22"/>
        </w:rPr>
      </w:r>
      <w:r w:rsidRPr="0048301D">
        <w:rPr>
          <w:rFonts w:ascii="Times New Roman" w:hAnsi="Times New Roman"/>
          <w:szCs w:val="22"/>
        </w:rPr>
        <w:fldChar w:fldCharType="end"/>
      </w:r>
      <w:r w:rsidRPr="0048301D">
        <w:rPr>
          <w:rFonts w:ascii="Times New Roman" w:hAnsi="Times New Roman"/>
          <w:szCs w:val="22"/>
        </w:rPr>
        <w:fldChar w:fldCharType="begin"/>
      </w:r>
      <w:r w:rsidRPr="004804AF">
        <w:rPr>
          <w:rFonts w:ascii="Times New Roman" w:hAnsi="Times New Roman"/>
          <w:szCs w:val="22"/>
          <w:lang w:val="sv-SE"/>
        </w:rPr>
        <w:instrText xml:space="preserve"> REF figure1 \h </w:instrText>
      </w:r>
      <w:r w:rsidR="0048301D" w:rsidRPr="004804AF">
        <w:rPr>
          <w:rFonts w:ascii="Times New Roman" w:hAnsi="Times New Roman"/>
          <w:szCs w:val="22"/>
          <w:lang w:val="sv-SE"/>
        </w:rPr>
        <w:instrText xml:space="preserve"> \* MERGEFORMAT </w:instrText>
      </w:r>
      <w:r w:rsidRPr="0048301D">
        <w:rPr>
          <w:rFonts w:ascii="Times New Roman" w:hAnsi="Times New Roman"/>
          <w:szCs w:val="22"/>
        </w:rPr>
      </w:r>
      <w:r w:rsidRPr="0048301D">
        <w:rPr>
          <w:rFonts w:ascii="Times New Roman" w:hAnsi="Times New Roman"/>
          <w:szCs w:val="22"/>
        </w:rPr>
        <w:fldChar w:fldCharType="end"/>
      </w:r>
      <w:r w:rsidRPr="0048301D">
        <w:rPr>
          <w:rFonts w:ascii="Times New Roman" w:hAnsi="Times New Roman"/>
          <w:szCs w:val="22"/>
        </w:rPr>
        <w:fldChar w:fldCharType="begin"/>
      </w:r>
      <w:r w:rsidRPr="004804AF">
        <w:rPr>
          <w:rFonts w:ascii="Times New Roman" w:hAnsi="Times New Roman"/>
          <w:szCs w:val="22"/>
          <w:lang w:val="sv-SE"/>
        </w:rPr>
        <w:instrText xml:space="preserve"> REF figure1 \h </w:instrText>
      </w:r>
      <w:r w:rsidR="0048301D" w:rsidRPr="004804AF">
        <w:rPr>
          <w:rFonts w:ascii="Times New Roman" w:hAnsi="Times New Roman"/>
          <w:szCs w:val="22"/>
          <w:lang w:val="sv-SE"/>
        </w:rPr>
        <w:instrText xml:space="preserve"> \* MERGEFORMAT </w:instrText>
      </w:r>
      <w:r w:rsidRPr="0048301D">
        <w:rPr>
          <w:rFonts w:ascii="Times New Roman" w:hAnsi="Times New Roman"/>
          <w:szCs w:val="22"/>
        </w:rPr>
      </w:r>
      <w:r w:rsidRPr="0048301D">
        <w:rPr>
          <w:rFonts w:ascii="Times New Roman" w:hAnsi="Times New Roman"/>
          <w:szCs w:val="22"/>
        </w:rPr>
        <w:fldChar w:fldCharType="end"/>
      </w:r>
      <w:r w:rsidRPr="0048301D">
        <w:rPr>
          <w:rFonts w:ascii="Times New Roman" w:hAnsi="Times New Roman"/>
          <w:szCs w:val="22"/>
        </w:rPr>
        <w:fldChar w:fldCharType="begin"/>
      </w:r>
      <w:r w:rsidRPr="004804AF">
        <w:rPr>
          <w:rFonts w:ascii="Times New Roman" w:hAnsi="Times New Roman"/>
          <w:szCs w:val="22"/>
          <w:lang w:val="sv-SE"/>
        </w:rPr>
        <w:instrText xml:space="preserve"> REF figure1 \h </w:instrText>
      </w:r>
      <w:r w:rsidR="0048301D" w:rsidRPr="004804AF">
        <w:rPr>
          <w:rFonts w:ascii="Times New Roman" w:hAnsi="Times New Roman"/>
          <w:szCs w:val="22"/>
          <w:lang w:val="sv-SE"/>
        </w:rPr>
        <w:instrText xml:space="preserve"> \* MERGEFORMAT </w:instrText>
      </w:r>
      <w:r w:rsidRPr="0048301D">
        <w:rPr>
          <w:rFonts w:ascii="Times New Roman" w:hAnsi="Times New Roman"/>
          <w:szCs w:val="22"/>
        </w:rPr>
      </w:r>
      <w:r w:rsidRPr="0048301D">
        <w:rPr>
          <w:rFonts w:ascii="Times New Roman" w:hAnsi="Times New Roman"/>
          <w:szCs w:val="22"/>
        </w:rPr>
        <w:fldChar w:fldCharType="end"/>
      </w:r>
      <w:r w:rsidRPr="004804AF">
        <w:rPr>
          <w:rFonts w:ascii="Times New Roman" w:hAnsi="Times New Roman"/>
          <w:szCs w:val="22"/>
          <w:lang w:val="sv-SE"/>
        </w:rPr>
        <w:t xml:space="preserve"> </w:t>
      </w:r>
      <w:hyperlink w:anchor="figure1" w:history="1">
        <w:r w:rsidRPr="004804AF">
          <w:rPr>
            <w:rStyle w:val="Hyperlink"/>
            <w:rFonts w:ascii="Times New Roman" w:hAnsi="Times New Roman"/>
            <w:color w:val="00B0F0"/>
            <w:szCs w:val="22"/>
            <w:lang w:val="sv-SE"/>
          </w:rPr>
          <w:t>Gambar 1</w:t>
        </w:r>
      </w:hyperlink>
      <w:r w:rsidRPr="004804AF">
        <w:rPr>
          <w:rFonts w:ascii="Times New Roman" w:hAnsi="Times New Roman"/>
          <w:szCs w:val="22"/>
          <w:lang w:val="sv-SE"/>
        </w:rPr>
        <w:t>. Setiap gambar harus dapat dilihat dengan jelas, dengan resolusi minimal 300dpi.</w:t>
      </w:r>
    </w:p>
    <w:p w14:paraId="1A5B9AB9" w14:textId="40462A1F" w:rsidR="005534AB" w:rsidRPr="008817C8" w:rsidRDefault="009B1FD4" w:rsidP="009B1FD4">
      <w:pPr>
        <w:pStyle w:val="5KESIMPULAN"/>
        <w:numPr>
          <w:ilvl w:val="0"/>
          <w:numId w:val="4"/>
        </w:numPr>
        <w:ind w:left="567" w:hanging="567"/>
        <w:rPr>
          <w:szCs w:val="24"/>
        </w:rPr>
      </w:pPr>
      <w:r w:rsidRPr="008817C8">
        <w:rPr>
          <w:szCs w:val="24"/>
        </w:rPr>
        <w:t>KESIMPULAN</w:t>
      </w:r>
    </w:p>
    <w:p w14:paraId="412819D5" w14:textId="09C0E56F" w:rsidR="00DC4FCF" w:rsidRPr="004804AF" w:rsidRDefault="00DC4FCF" w:rsidP="009B1FD4">
      <w:pPr>
        <w:pStyle w:val="BODYPARAGRAP"/>
        <w:ind w:firstLine="567"/>
        <w:rPr>
          <w:rFonts w:ascii="Times New Roman" w:hAnsi="Times New Roman"/>
          <w:color w:val="auto"/>
          <w:szCs w:val="22"/>
          <w:lang w:val="sv-SE"/>
        </w:rPr>
      </w:pPr>
      <w:r w:rsidRPr="004804AF">
        <w:rPr>
          <w:rFonts w:ascii="Times New Roman" w:hAnsi="Times New Roman"/>
          <w:b/>
          <w:bCs/>
          <w:color w:val="auto"/>
          <w:szCs w:val="22"/>
          <w:lang w:val="sv-SE"/>
        </w:rPr>
        <w:t>Kesimpulannya adalah esensi dari seluruh makalah. Dibuat dalam bentuk paragraf, dan bukan dalam bentuk daftar.</w:t>
      </w:r>
      <w:r w:rsidRPr="004804AF">
        <w:rPr>
          <w:rFonts w:ascii="Times New Roman" w:hAnsi="Times New Roman"/>
          <w:color w:val="auto"/>
          <w:szCs w:val="22"/>
          <w:lang w:val="sv-SE"/>
        </w:rPr>
        <w:t xml:space="preserve"> Kesimpulannya tidak mengulangi kalimat secara abstrak.</w:t>
      </w:r>
    </w:p>
    <w:p w14:paraId="0B480D95" w14:textId="190CEE9B" w:rsidR="009C68D5" w:rsidRPr="004804AF" w:rsidRDefault="009C68D5" w:rsidP="009C68D5">
      <w:pPr>
        <w:pStyle w:val="6UCAPANTERIMAKASIH"/>
        <w:rPr>
          <w:szCs w:val="24"/>
          <w:lang w:val="sv-SE"/>
        </w:rPr>
      </w:pPr>
      <w:r w:rsidRPr="004804AF">
        <w:rPr>
          <w:szCs w:val="24"/>
          <w:lang w:val="sv-SE"/>
        </w:rPr>
        <w:t>KONFLIK KEPENTINGAN</w:t>
      </w:r>
    </w:p>
    <w:p w14:paraId="35F87562" w14:textId="26300DA9" w:rsidR="00CC0B45" w:rsidRPr="004804AF" w:rsidRDefault="00CC0B45" w:rsidP="00CC0B45">
      <w:pPr>
        <w:pStyle w:val="BODYPARAGRAP"/>
        <w:rPr>
          <w:rFonts w:ascii="Times New Roman" w:hAnsi="Times New Roman"/>
          <w:color w:val="auto"/>
          <w:szCs w:val="22"/>
          <w:lang w:val="sv-SE"/>
        </w:rPr>
      </w:pPr>
      <w:bookmarkStart w:id="2" w:name="_Hlk161060606"/>
      <w:r w:rsidRPr="004804AF">
        <w:rPr>
          <w:rFonts w:ascii="Times New Roman" w:hAnsi="Times New Roman"/>
          <w:color w:val="auto"/>
          <w:szCs w:val="22"/>
          <w:lang w:val="sv-SE"/>
        </w:rPr>
        <w:t>Penulis menyatakan bahwa tidak ada konflik kepentingan antara penulis atau dengan objek penelitian dalam makalah ini.</w:t>
      </w:r>
      <w:bookmarkEnd w:id="2"/>
    </w:p>
    <w:p w14:paraId="34257299" w14:textId="51BB9AD6" w:rsidR="005534AB" w:rsidRPr="004804AF" w:rsidRDefault="00A61F39" w:rsidP="005534AB">
      <w:pPr>
        <w:pStyle w:val="6UCAPANTERIMAKASIH"/>
        <w:rPr>
          <w:szCs w:val="24"/>
          <w:lang w:val="sv-SE"/>
        </w:rPr>
      </w:pPr>
      <w:r w:rsidRPr="004804AF">
        <w:rPr>
          <w:szCs w:val="24"/>
          <w:lang w:val="sv-SE"/>
        </w:rPr>
        <w:t>PENGAKUAN</w:t>
      </w:r>
    </w:p>
    <w:p w14:paraId="40EB54FA" w14:textId="68370FDE" w:rsidR="00DC4FCF" w:rsidRPr="004804AF" w:rsidRDefault="00DC4FCF" w:rsidP="0018781E">
      <w:pPr>
        <w:pStyle w:val="BODYPARAGRAP"/>
        <w:rPr>
          <w:rFonts w:ascii="Times New Roman" w:hAnsi="Times New Roman"/>
          <w:color w:val="auto"/>
          <w:szCs w:val="22"/>
          <w:lang w:val="sv-SE"/>
        </w:rPr>
      </w:pPr>
      <w:r w:rsidRPr="004804AF">
        <w:rPr>
          <w:rFonts w:ascii="Times New Roman" w:hAnsi="Times New Roman"/>
          <w:color w:val="auto"/>
          <w:szCs w:val="22"/>
          <w:lang w:val="sv-SE"/>
        </w:rPr>
        <w:t>Pengakuan hanya ditujukan kepada penyandang dana atau donatur dan objek penelitian. Ucapan terima kasih juga dapat disampaikan kepada mereka yang membantu melakukan penelitian.</w:t>
      </w:r>
    </w:p>
    <w:p w14:paraId="68820D12" w14:textId="05F525FA" w:rsidR="005534AB" w:rsidRPr="004804AF" w:rsidRDefault="00A61F39" w:rsidP="005534AB">
      <w:pPr>
        <w:pStyle w:val="7DAFTARPUSTAKA"/>
        <w:rPr>
          <w:szCs w:val="24"/>
          <w:lang w:val="sv-SE"/>
        </w:rPr>
      </w:pPr>
      <w:r w:rsidRPr="004804AF">
        <w:rPr>
          <w:szCs w:val="24"/>
          <w:lang w:val="sv-SE"/>
        </w:rPr>
        <w:t>REFERENSI</w:t>
      </w:r>
    </w:p>
    <w:p w14:paraId="35D173A5" w14:textId="1B2BFC32" w:rsidR="00C03266" w:rsidRPr="004804AF" w:rsidRDefault="00A35F28" w:rsidP="00A35F28">
      <w:pPr>
        <w:widowControl w:val="0"/>
        <w:autoSpaceDE w:val="0"/>
        <w:autoSpaceDN w:val="0"/>
        <w:adjustRightInd w:val="0"/>
        <w:spacing w:after="0" w:line="240" w:lineRule="auto"/>
        <w:jc w:val="both"/>
        <w:rPr>
          <w:rFonts w:ascii="Times New Roman" w:hAnsi="Times New Roman"/>
          <w:lang w:val="pt-BR"/>
        </w:rPr>
      </w:pPr>
      <w:r w:rsidRPr="004804AF">
        <w:rPr>
          <w:rFonts w:ascii="Times New Roman" w:hAnsi="Times New Roman"/>
          <w:lang w:val="sv-SE"/>
        </w:rPr>
        <w:t xml:space="preserve">Referensi utamanya adalah jurnal dan prosiding internasional. Semua referensi harus ke sumber yang paling relevan dan terkini (dalam 5 tahun terakhir). </w:t>
      </w:r>
      <w:r w:rsidR="00155157" w:rsidRPr="004804AF">
        <w:rPr>
          <w:rFonts w:ascii="Times New Roman" w:hAnsi="Times New Roman"/>
          <w:b/>
          <w:bCs/>
          <w:sz w:val="20"/>
          <w:szCs w:val="20"/>
          <w:lang w:val="sv-SE"/>
        </w:rPr>
        <w:t xml:space="preserve">Daftar Pustaka minimal 25 referensi dari jurnal/konferensi terbaru 5 tahun untuk artikel penelitian atau 40 referensi dari jurnal/konferensi terbaru 5 tahun untuk tinjauan literatur. </w:t>
      </w:r>
      <w:r w:rsidRPr="004804AF">
        <w:rPr>
          <w:rFonts w:ascii="Times New Roman" w:hAnsi="Times New Roman"/>
          <w:lang w:val="sv-SE"/>
        </w:rPr>
        <w:t xml:space="preserve">Referensi ditulis dalam gaya IEEE. Sumber-sumber bibliografi yang ditulis dalam bibliografi sebelumnya harus dirujuk dalam naskah, ditulis secara berurutan. Disarankan untuk menggunakan alat seperti Mendeley, Zotero atau alat manajemen referensi lainnya. </w:t>
      </w:r>
      <w:r w:rsidRPr="004804AF">
        <w:rPr>
          <w:rFonts w:ascii="Times New Roman" w:hAnsi="Times New Roman"/>
          <w:iCs/>
          <w:lang w:val="sv-SE"/>
        </w:rPr>
        <w:t>Silakan gunakan</w:t>
      </w:r>
      <w:r w:rsidRPr="004804AF">
        <w:rPr>
          <w:rFonts w:ascii="Times New Roman" w:hAnsi="Times New Roman"/>
          <w:lang w:val="sv-SE"/>
        </w:rPr>
        <w:t xml:space="preserve"> format yang konsisten untuk </w:t>
      </w:r>
      <w:r w:rsidRPr="004804AF">
        <w:rPr>
          <w:rFonts w:ascii="Times New Roman" w:hAnsi="Times New Roman"/>
          <w:iCs/>
          <w:lang w:val="sv-SE"/>
        </w:rPr>
        <w:t>referensi</w:t>
      </w:r>
      <w:r w:rsidRPr="004804AF">
        <w:rPr>
          <w:rFonts w:ascii="Times New Roman" w:hAnsi="Times New Roman"/>
          <w:lang w:val="sv-SE"/>
        </w:rPr>
        <w:t xml:space="preserve"> (11 pt). Contoh referensi Jurnal adalah angka [1], [2], dan [3]. Contoh referensi Konferensi adalah angka [4], [5], dan [6]. Contoh referensi buku adalah nomor [7]. </w:t>
      </w:r>
      <w:r w:rsidRPr="004804AF">
        <w:rPr>
          <w:rFonts w:ascii="Times New Roman" w:hAnsi="Times New Roman"/>
          <w:lang w:val="pt-BR"/>
        </w:rPr>
        <w:t xml:space="preserve">Contoh referensi dari web adalah nomor [8]. Contoh referensi tesis/disertasi ada dalam nomor [9]. </w:t>
      </w:r>
    </w:p>
    <w:p w14:paraId="53EE33FB" w14:textId="48D99C6E" w:rsidR="000F7960" w:rsidRPr="004804AF" w:rsidRDefault="000F7960" w:rsidP="000F7960">
      <w:pPr>
        <w:pStyle w:val="7DAFTARPUSTAKA"/>
        <w:rPr>
          <w:szCs w:val="24"/>
          <w:lang w:val="sv-SE"/>
        </w:rPr>
      </w:pPr>
      <w:r w:rsidRPr="004804AF">
        <w:rPr>
          <w:szCs w:val="24"/>
          <w:lang w:val="sv-SE"/>
        </w:rPr>
        <w:t>REFERENSI</w:t>
      </w:r>
    </w:p>
    <w:p w14:paraId="36D3B835" w14:textId="0379E799"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301D">
        <w:rPr>
          <w:rFonts w:ascii="Times New Roman" w:hAnsi="Times New Roman"/>
        </w:rPr>
        <w:fldChar w:fldCharType="begin" w:fldLock="1"/>
      </w:r>
      <w:r w:rsidRPr="004804AF">
        <w:rPr>
          <w:rFonts w:ascii="Times New Roman" w:hAnsi="Times New Roman"/>
          <w:lang w:val="sv-SE"/>
        </w:rPr>
        <w:instrText xml:space="preserve">ADDIN Mendeley Bibliography CSL_BIBLIOGRAPHY </w:instrText>
      </w:r>
      <w:r w:rsidRPr="0048301D">
        <w:rPr>
          <w:rFonts w:ascii="Times New Roman" w:hAnsi="Times New Roman"/>
        </w:rPr>
        <w:fldChar w:fldCharType="separate"/>
      </w:r>
      <w:r w:rsidRPr="004804AF">
        <w:rPr>
          <w:rFonts w:ascii="Times New Roman" w:hAnsi="Times New Roman"/>
          <w:noProof/>
          <w:lang w:val="sv-SE"/>
        </w:rPr>
        <w:t>[1]</w:t>
      </w:r>
      <w:r w:rsidRPr="004804AF">
        <w:rPr>
          <w:rFonts w:ascii="Times New Roman" w:hAnsi="Times New Roman"/>
          <w:noProof/>
          <w:lang w:val="sv-SE"/>
        </w:rPr>
        <w:tab/>
      </w:r>
      <w:bookmarkStart w:id="3" w:name="one"/>
      <w:bookmarkEnd w:id="3"/>
      <w:r w:rsidRPr="004804AF">
        <w:rPr>
          <w:rFonts w:ascii="Times New Roman" w:hAnsi="Times New Roman"/>
          <w:noProof/>
          <w:lang w:val="sv-SE"/>
        </w:rPr>
        <w:t xml:space="preserve">J. Ahmad, A. ul Hasan, T. Naqvi, dan T. Mubeen, "Tinjauan tentang Pengujian Perangkat Lunak dan Metodologinya," </w:t>
      </w:r>
      <w:r w:rsidRPr="004804AF">
        <w:rPr>
          <w:rFonts w:ascii="Times New Roman" w:hAnsi="Times New Roman"/>
          <w:i/>
          <w:iCs/>
          <w:noProof/>
          <w:lang w:val="sv-SE"/>
        </w:rPr>
        <w:t>Manag. J. Softw. Inggris.</w:t>
      </w:r>
      <w:r w:rsidRPr="004804AF">
        <w:rPr>
          <w:rFonts w:ascii="Times New Roman" w:hAnsi="Times New Roman"/>
          <w:noProof/>
          <w:lang w:val="sv-SE"/>
        </w:rPr>
        <w:t>, vol. 13, no. 1, hlm. 32–38, 2019, doi: 10.26634/jse.13.3.15515.</w:t>
      </w:r>
    </w:p>
    <w:p w14:paraId="734E9408"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[2]</w:t>
      </w:r>
      <w:r w:rsidRPr="004804AF">
        <w:rPr>
          <w:rFonts w:ascii="Times New Roman" w:hAnsi="Times New Roman"/>
          <w:noProof/>
          <w:lang w:val="sv-SE"/>
        </w:rPr>
        <w:tab/>
      </w:r>
      <w:bookmarkStart w:id="4" w:name="two"/>
      <w:bookmarkEnd w:id="4"/>
      <w:r w:rsidRPr="004804AF">
        <w:rPr>
          <w:rFonts w:ascii="Times New Roman" w:hAnsi="Times New Roman"/>
          <w:noProof/>
          <w:lang w:val="sv-SE"/>
        </w:rPr>
        <w:t xml:space="preserve">E. A. Shams dan A. Rizaner, "Sistem deteksi intrusi berbasis mesin vektor pendukung baru untuk jaringan ad hoc seluler," </w:t>
      </w:r>
      <w:r w:rsidRPr="004804AF">
        <w:rPr>
          <w:rFonts w:ascii="Times New Roman" w:hAnsi="Times New Roman"/>
          <w:i/>
          <w:iCs/>
          <w:noProof/>
          <w:lang w:val="sv-SE"/>
        </w:rPr>
        <w:t>Kawat. Jaringan</w:t>
      </w:r>
      <w:r w:rsidRPr="004804AF">
        <w:rPr>
          <w:rFonts w:ascii="Times New Roman" w:hAnsi="Times New Roman"/>
          <w:noProof/>
          <w:lang w:val="sv-SE"/>
        </w:rPr>
        <w:t>, vol. 24, no. 5, hlm. 1821–1829, 2018, doi: 10.1007/s11276-016-1439-0.</w:t>
      </w:r>
    </w:p>
    <w:p w14:paraId="2891DB63"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[3]</w:t>
      </w:r>
      <w:r w:rsidRPr="004804AF">
        <w:rPr>
          <w:rFonts w:ascii="Times New Roman" w:hAnsi="Times New Roman"/>
          <w:noProof/>
          <w:lang w:val="sv-SE"/>
        </w:rPr>
        <w:tab/>
        <w:t xml:space="preserve">S. Aljawarneh, M. Aldwairi, dan M. B. Yassein, "Sistem deteksi intrusi berbasis anomali melalui analisis pemilihan fitur dan membangun model efisien hibrida," </w:t>
      </w:r>
      <w:r w:rsidRPr="004804AF">
        <w:rPr>
          <w:rFonts w:ascii="Times New Roman" w:hAnsi="Times New Roman"/>
          <w:i/>
          <w:iCs/>
          <w:noProof/>
          <w:lang w:val="sv-SE"/>
        </w:rPr>
        <w:t>J. Komputasi. Sci.</w:t>
      </w:r>
      <w:r w:rsidRPr="004804AF">
        <w:rPr>
          <w:rFonts w:ascii="Times New Roman" w:hAnsi="Times New Roman"/>
          <w:noProof/>
          <w:lang w:val="sv-SE"/>
        </w:rPr>
        <w:t>, vol. 25, no. 1, hlm. 152–160, 2018, doi: 10.1016/j.jocs.2017.03.006.</w:t>
      </w:r>
    </w:p>
    <w:p w14:paraId="7E9A2EC4"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[4]</w:t>
      </w:r>
      <w:r w:rsidRPr="004804AF">
        <w:rPr>
          <w:rFonts w:ascii="Times New Roman" w:hAnsi="Times New Roman"/>
          <w:noProof/>
          <w:lang w:val="sv-SE"/>
        </w:rPr>
        <w:tab/>
        <w:t xml:space="preserve">Y. I. Kurniawan, A. Rahmawati, N. Chasanah, dan A. Hanifa, "Aplikasi untuk menentukan preferensi modalitas pembelajaran siswa," dalam </w:t>
      </w:r>
      <w:r w:rsidRPr="004804AF">
        <w:rPr>
          <w:rFonts w:ascii="Times New Roman" w:hAnsi="Times New Roman"/>
          <w:i/>
          <w:iCs/>
          <w:noProof/>
          <w:lang w:val="sv-SE"/>
        </w:rPr>
        <w:t>Jurnal Fisika: Seri Konferensi</w:t>
      </w:r>
      <w:r w:rsidRPr="004804AF">
        <w:rPr>
          <w:rFonts w:ascii="Times New Roman" w:hAnsi="Times New Roman"/>
          <w:noProof/>
          <w:lang w:val="sv-SE"/>
        </w:rPr>
        <w:t>, 2019, vol. 1367, no. 1, hlm. 1–11, doi: 10.1088/1742-6596/1367/1/012011.</w:t>
      </w:r>
    </w:p>
    <w:p w14:paraId="7C01122E"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[5]</w:t>
      </w:r>
      <w:r w:rsidRPr="004804AF">
        <w:rPr>
          <w:rFonts w:ascii="Times New Roman" w:hAnsi="Times New Roman"/>
          <w:noProof/>
          <w:lang w:val="sv-SE"/>
        </w:rPr>
        <w:tab/>
        <w:t xml:space="preserve">Y. Guo, S. Han, Y. Li, C. Zhang, dan Y. Bai, "K-Tetangga Terdekat dikombinasikan dengan filter terpandu untuk klasifikasi gambar hiperspektra," dalam </w:t>
      </w:r>
      <w:r w:rsidRPr="004804AF">
        <w:rPr>
          <w:rFonts w:ascii="Times New Roman" w:hAnsi="Times New Roman"/>
          <w:i/>
          <w:iCs/>
          <w:noProof/>
          <w:lang w:val="sv-SE"/>
        </w:rPr>
        <w:t>Referensi Internasional Tentang Identifikasi, Informasi, dan Pengetahuan di Internet of Things</w:t>
      </w:r>
      <w:r w:rsidRPr="004804AF">
        <w:rPr>
          <w:rFonts w:ascii="Times New Roman" w:hAnsi="Times New Roman"/>
          <w:noProof/>
          <w:lang w:val="sv-SE"/>
        </w:rPr>
        <w:t>, 2018, hlm. 159–165.</w:t>
      </w:r>
    </w:p>
    <w:p w14:paraId="50236E03"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[6]</w:t>
      </w:r>
      <w:r w:rsidRPr="004804AF">
        <w:rPr>
          <w:rFonts w:ascii="Times New Roman" w:hAnsi="Times New Roman"/>
          <w:noProof/>
          <w:lang w:val="sv-SE"/>
        </w:rPr>
        <w:tab/>
        <w:t xml:space="preserve">Y. I. Kurniawan, E. Soviana, dan I. Yuliana, "Menggabungkan Korelasi Pearson dan algoritma TAN-ELR dalam sistem rekomendasi," dalam </w:t>
      </w:r>
      <w:r w:rsidRPr="004804AF">
        <w:rPr>
          <w:rFonts w:ascii="Times New Roman" w:hAnsi="Times New Roman"/>
          <w:i/>
          <w:iCs/>
          <w:noProof/>
          <w:lang w:val="sv-SE"/>
        </w:rPr>
        <w:t>Prosiding Konferensi AIP</w:t>
      </w:r>
      <w:r w:rsidRPr="004804AF">
        <w:rPr>
          <w:rFonts w:ascii="Times New Roman" w:hAnsi="Times New Roman"/>
          <w:noProof/>
          <w:lang w:val="sv-SE"/>
        </w:rPr>
        <w:t>, 2018, vol. 1977, doi: 10.1063/1.5042998.</w:t>
      </w:r>
    </w:p>
    <w:p w14:paraId="7A405A4E"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[7]</w:t>
      </w:r>
      <w:r w:rsidRPr="004804AF">
        <w:rPr>
          <w:rFonts w:ascii="Times New Roman" w:hAnsi="Times New Roman"/>
          <w:noProof/>
          <w:lang w:val="sv-SE"/>
        </w:rPr>
        <w:tab/>
        <w:t xml:space="preserve">M. Sridevi, S. Aishwarya, A. Nidheesha, dan D. Bokadia, </w:t>
      </w:r>
      <w:r w:rsidRPr="004804AF">
        <w:rPr>
          <w:rFonts w:ascii="Times New Roman" w:hAnsi="Times New Roman"/>
          <w:i/>
          <w:iCs/>
          <w:noProof/>
          <w:lang w:val="sv-SE"/>
        </w:rPr>
        <w:t>Deteksi Anomali dengan Menggunakan Subset CFS dan Neural Network dengan Alat WEKA</w:t>
      </w:r>
      <w:r w:rsidRPr="004804AF">
        <w:rPr>
          <w:rFonts w:ascii="Times New Roman" w:hAnsi="Times New Roman"/>
          <w:noProof/>
          <w:lang w:val="sv-SE"/>
        </w:rPr>
        <w:t>. Springer Singapura.</w:t>
      </w:r>
    </w:p>
    <w:p w14:paraId="11D54DC9" w14:textId="77777777"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[8]</w:t>
      </w:r>
      <w:r w:rsidRPr="004804AF">
        <w:rPr>
          <w:rFonts w:ascii="Times New Roman" w:hAnsi="Times New Roman"/>
          <w:noProof/>
          <w:lang w:val="sv-SE"/>
        </w:rPr>
        <w:tab/>
        <w:t>C. Low, "Kumpulan Data NSL-KDD," 2015. https://github.com/defcom17/NSL_KDD (diakses 13 September 2019).</w:t>
      </w:r>
    </w:p>
    <w:p w14:paraId="3F15DDC7" w14:textId="78070A14" w:rsidR="00C76483" w:rsidRPr="004804AF" w:rsidRDefault="00C76483" w:rsidP="00A35F28">
      <w:pPr>
        <w:widowControl w:val="0"/>
        <w:autoSpaceDE w:val="0"/>
        <w:autoSpaceDN w:val="0"/>
        <w:adjustRightInd w:val="0"/>
        <w:spacing w:after="0" w:line="240" w:lineRule="auto"/>
        <w:ind w:left="640" w:hanging="640"/>
        <w:jc w:val="both"/>
        <w:rPr>
          <w:rFonts w:ascii="Times New Roman" w:hAnsi="Times New Roman"/>
          <w:noProof/>
          <w:lang w:val="sv-SE"/>
        </w:rPr>
      </w:pPr>
      <w:r w:rsidRPr="004804AF">
        <w:rPr>
          <w:rFonts w:ascii="Times New Roman" w:hAnsi="Times New Roman"/>
          <w:noProof/>
          <w:lang w:val="sv-SE"/>
        </w:rPr>
        <w:t>[9]</w:t>
      </w:r>
      <w:r w:rsidRPr="004804AF">
        <w:rPr>
          <w:rFonts w:ascii="Times New Roman" w:hAnsi="Times New Roman"/>
          <w:noProof/>
          <w:lang w:val="sv-SE"/>
        </w:rPr>
        <w:tab/>
        <w:t>D. Handoko, "Sistem Pendukung Keputusan untuk Beasiswa Menggunakan Simple Additive Weighting (SAW)," Universitas Jenderal Soedirman, 2023.</w:t>
      </w:r>
    </w:p>
    <w:p w14:paraId="6038D7AD" w14:textId="53EDB3AD" w:rsidR="005534AB" w:rsidRPr="004804AF" w:rsidRDefault="00C76483" w:rsidP="00A35F28">
      <w:pPr>
        <w:pStyle w:val="DAFTARPUSTAKA"/>
        <w:ind w:left="0" w:firstLine="0"/>
        <w:rPr>
          <w:rFonts w:ascii="Times New Roman" w:hAnsi="Times New Roman"/>
          <w:sz w:val="22"/>
          <w:szCs w:val="22"/>
          <w:lang w:val="sv-SE"/>
        </w:rPr>
      </w:pPr>
      <w:r w:rsidRPr="0048301D">
        <w:rPr>
          <w:rFonts w:ascii="Times New Roman" w:hAnsi="Times New Roman"/>
          <w:sz w:val="22"/>
          <w:szCs w:val="22"/>
        </w:rPr>
        <w:fldChar w:fldCharType="end"/>
      </w:r>
    </w:p>
    <w:p w14:paraId="5FA3C30B" w14:textId="77777777" w:rsidR="001C5FC5" w:rsidRPr="004804AF" w:rsidRDefault="001C5FC5" w:rsidP="00A35F28">
      <w:pPr>
        <w:pStyle w:val="DAFTARPUSTAKA"/>
        <w:ind w:left="0" w:firstLine="0"/>
        <w:rPr>
          <w:rFonts w:ascii="Times New Roman" w:hAnsi="Times New Roman"/>
          <w:szCs w:val="20"/>
          <w:lang w:val="sv-SE"/>
        </w:rPr>
      </w:pPr>
    </w:p>
    <w:p w14:paraId="2B0A6635" w14:textId="3663D52A" w:rsidR="001C5FC5" w:rsidRPr="004804AF" w:rsidRDefault="001C5FC5" w:rsidP="001C5FC5">
      <w:pPr>
        <w:pStyle w:val="Heading5"/>
        <w:jc w:val="center"/>
        <w:rPr>
          <w:rFonts w:ascii="Times New Roman" w:hAnsi="Times New Roman" w:cs="Times New Roman"/>
          <w:b/>
          <w:bCs/>
          <w:color w:val="auto"/>
          <w:lang w:val="sv-SE"/>
        </w:rPr>
      </w:pPr>
      <w:r w:rsidRPr="004804AF">
        <w:rPr>
          <w:rFonts w:ascii="Times New Roman" w:hAnsi="Times New Roman" w:cs="Times New Roman"/>
          <w:b/>
          <w:bCs/>
          <w:color w:val="auto"/>
          <w:lang w:val="sv-SE"/>
        </w:rPr>
        <w:t>DAFTAR PERIKSA PENGAJUAN (HARUS DISERTAKAN DALAM FILE ARTIKEL)</w:t>
      </w:r>
    </w:p>
    <w:p w14:paraId="48FFCA68" w14:textId="6735CCC8" w:rsidR="001C5FC5" w:rsidRPr="0048301D" w:rsidRDefault="001C5FC5" w:rsidP="001C5FC5">
      <w:pPr>
        <w:pStyle w:val="Equation"/>
      </w:pPr>
      <w:r w:rsidRPr="004804AF">
        <w:rPr>
          <w:lang w:val="sv-SE"/>
        </w:rPr>
        <w:t xml:space="preserve">Semua item harus YA sebelum diserahkan ke </w:t>
      </w:r>
      <w:r w:rsidR="00AB1E8B" w:rsidRPr="004804AF">
        <w:rPr>
          <w:szCs w:val="22"/>
          <w:lang w:val="sv-SE"/>
        </w:rPr>
        <w:t>Jurnal Teknik Informatika (JUTIF)</w:t>
      </w:r>
      <w:r w:rsidRPr="004804AF">
        <w:rPr>
          <w:lang w:val="sv-SE"/>
        </w:rPr>
        <w:t xml:space="preserve"> untuk memastikan naskah disusun dengan baik dengan standar yang tinggi. </w:t>
      </w:r>
      <w:proofErr w:type="spellStart"/>
      <w:r w:rsidRPr="0048301D">
        <w:t>Silakan</w:t>
      </w:r>
      <w:proofErr w:type="spellEnd"/>
      <w:r w:rsidRPr="0048301D">
        <w:t xml:space="preserve"> </w:t>
      </w:r>
      <w:proofErr w:type="spellStart"/>
      <w:r w:rsidRPr="0048301D">
        <w:t>masukkan</w:t>
      </w:r>
      <w:proofErr w:type="spellEnd"/>
      <w:r w:rsidRPr="0048301D">
        <w:t xml:space="preserve"> X di kolom Ya setelah memeriksa setiap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t xml:space="preserve"> </w:t>
            </w:r>
            <w:r w:rsidRPr="0048301D">
              <w:rPr>
                <w:rFonts w:ascii="Times New Roman" w:hAnsi="Times New Roman"/>
                <w:b/>
                <w:w w:val="99"/>
                <w:sz w:val="20"/>
                <w:szCs w:val="20"/>
              </w:rPr>
              <w:t>Format Umum</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 xml:space="preserve">Saya telah menyiapkan naskah menggunakan "JUTIF-Template.docx"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04AF"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Naskah ini ditulis dalam kolom tunggal atau ganda menggunakan font Times New Roman 11 pt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04AF" w:rsidRDefault="001C5FC5" w:rsidP="001C5FC5">
            <w:pPr>
              <w:jc w:val="center"/>
              <w:rPr>
                <w:rFonts w:ascii="Times New Roman" w:hAnsi="Times New Roman"/>
                <w:sz w:val="20"/>
                <w:szCs w:val="20"/>
                <w:lang w:val="sv-SE"/>
              </w:rPr>
            </w:pPr>
          </w:p>
        </w:tc>
      </w:tr>
      <w:tr w:rsidR="001C5FC5" w:rsidRPr="004804AF"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Judul cocok dengan fokus naskah</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04AF" w:rsidRDefault="001C5FC5" w:rsidP="001C5FC5">
            <w:pPr>
              <w:jc w:val="center"/>
              <w:rPr>
                <w:rFonts w:ascii="Times New Roman" w:hAnsi="Times New Roman"/>
                <w:sz w:val="20"/>
                <w:szCs w:val="20"/>
                <w:lang w:val="sv-SE"/>
              </w:rPr>
            </w:pPr>
          </w:p>
        </w:tc>
      </w:tr>
      <w:tr w:rsidR="001C5FC5" w:rsidRPr="004804AF"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04AF" w:rsidRDefault="001C5FC5" w:rsidP="00FC4F0B">
            <w:pPr>
              <w:ind w:left="102"/>
              <w:rPr>
                <w:rFonts w:ascii="Times New Roman" w:hAnsi="Times New Roman"/>
                <w:sz w:val="20"/>
                <w:szCs w:val="20"/>
                <w:lang w:val="pt-BR"/>
              </w:rPr>
            </w:pPr>
            <w:r w:rsidRPr="004804AF">
              <w:rPr>
                <w:rFonts w:ascii="Times New Roman" w:hAnsi="Times New Roman"/>
                <w:position w:val="1"/>
                <w:sz w:val="20"/>
                <w:szCs w:val="20"/>
                <w:lang w:val="pt-BR"/>
              </w:rPr>
              <w:t>Saya memiliki informasi penulis lengkap:</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04AF" w:rsidRDefault="001C5FC5" w:rsidP="001C5FC5">
            <w:pPr>
              <w:jc w:val="center"/>
              <w:rPr>
                <w:rFonts w:ascii="Times New Roman" w:hAnsi="Times New Roman"/>
                <w:sz w:val="20"/>
                <w:szCs w:val="20"/>
                <w:lang w:val="pt-BR"/>
              </w:rPr>
            </w:pP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04AF" w:rsidRDefault="001C5FC5" w:rsidP="001C5FC5">
            <w:pPr>
              <w:jc w:val="center"/>
              <w:rPr>
                <w:rFonts w:ascii="Times New Roman" w:hAnsi="Times New Roman"/>
                <w:sz w:val="20"/>
                <w:szCs w:val="20"/>
                <w:lang w:val="pt-BR"/>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04AF" w:rsidRDefault="001C5FC5" w:rsidP="00FC4F0B">
            <w:pPr>
              <w:rPr>
                <w:rFonts w:ascii="Times New Roman" w:hAnsi="Times New Roman"/>
                <w:sz w:val="20"/>
                <w:szCs w:val="20"/>
                <w:lang w:val="pt-BR"/>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04AF">
              <w:rPr>
                <w:rFonts w:ascii="Times New Roman" w:hAnsi="Times New Roman"/>
                <w:position w:val="1"/>
                <w:sz w:val="20"/>
                <w:szCs w:val="20"/>
                <w:lang w:val="pt-BR"/>
              </w:rPr>
              <w:t xml:space="preserve">  </w:t>
            </w:r>
            <w:r w:rsidRPr="0048301D">
              <w:rPr>
                <w:rFonts w:ascii="Times New Roman" w:hAnsi="Times New Roman"/>
                <w:position w:val="1"/>
                <w:sz w:val="20"/>
                <w:szCs w:val="20"/>
              </w:rPr>
              <w:t xml:space="preserve">a. </w:t>
            </w:r>
            <w:proofErr w:type="spellStart"/>
            <w:r w:rsidRPr="0048301D">
              <w:rPr>
                <w:rFonts w:ascii="Times New Roman" w:hAnsi="Times New Roman"/>
                <w:position w:val="1"/>
                <w:sz w:val="20"/>
                <w:szCs w:val="20"/>
              </w:rPr>
              <w:t>Afiliasi</w:t>
            </w:r>
            <w:proofErr w:type="spellEnd"/>
            <w:r w:rsidRPr="0048301D">
              <w:rPr>
                <w:rFonts w:ascii="Times New Roman" w:hAnsi="Times New Roman"/>
                <w:position w:val="1"/>
                <w:sz w:val="20"/>
                <w:szCs w:val="20"/>
              </w:rPr>
              <w:t xml:space="preserve"> </w:t>
            </w:r>
            <w:proofErr w:type="spellStart"/>
            <w:r w:rsidRPr="0048301D">
              <w:rPr>
                <w:rFonts w:ascii="Times New Roman" w:hAnsi="Times New Roman"/>
                <w:position w:val="1"/>
                <w:sz w:val="20"/>
                <w:szCs w:val="20"/>
              </w:rPr>
              <w:t>semua</w:t>
            </w:r>
            <w:proofErr w:type="spellEnd"/>
            <w:r w:rsidRPr="0048301D">
              <w:rPr>
                <w:rFonts w:ascii="Times New Roman" w:hAnsi="Times New Roman"/>
                <w:position w:val="1"/>
                <w:sz w:val="20"/>
                <w:szCs w:val="20"/>
              </w:rPr>
              <w:t xml:space="preserve"> </w:t>
            </w:r>
            <w:proofErr w:type="spellStart"/>
            <w:r w:rsidRPr="0048301D">
              <w:rPr>
                <w:rFonts w:ascii="Times New Roman" w:hAnsi="Times New Roman"/>
                <w:position w:val="1"/>
                <w:sz w:val="20"/>
                <w:szCs w:val="20"/>
              </w:rPr>
              <w:t>penulis</w:t>
            </w:r>
            <w:proofErr w:type="spellEnd"/>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Tunjukkan salah satu penulis adalah penulis yang sesuai</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penulis terkait</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04AF"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sz w:val="20"/>
                <w:szCs w:val="20"/>
                <w:lang w:val="sv-SE"/>
              </w:rPr>
              <w:t>Panjang naskah tidak kurang dari 3500 kata (tidak termasuk abstrak, informasi penulis dan daftar referensi)</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04AF" w:rsidRDefault="001C5FC5" w:rsidP="001C5FC5">
            <w:pPr>
              <w:jc w:val="center"/>
              <w:rPr>
                <w:rFonts w:ascii="Times New Roman" w:hAnsi="Times New Roman"/>
                <w:sz w:val="20"/>
                <w:szCs w:val="20"/>
                <w:lang w:val="sv-SE"/>
              </w:rPr>
            </w:pPr>
          </w:p>
        </w:tc>
      </w:tr>
      <w:tr w:rsidR="001C5FC5" w:rsidRPr="004804AF"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 xml:space="preserve">Naskah berisi isi inti: pengantar dengan tinjauan literatur, metode, </w:t>
            </w:r>
            <w:r w:rsidRPr="004804AF">
              <w:rPr>
                <w:rFonts w:ascii="Times New Roman" w:hAnsi="Times New Roman"/>
                <w:sz w:val="20"/>
                <w:szCs w:val="20"/>
                <w:lang w:val="sv-SE"/>
              </w:rPr>
              <w:t>hasil, diskusi, kesimpulan, konflik kepentingan, referensi</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04AF" w:rsidRDefault="001C5FC5" w:rsidP="001C5FC5">
            <w:pPr>
              <w:jc w:val="center"/>
              <w:rPr>
                <w:rFonts w:ascii="Times New Roman" w:hAnsi="Times New Roman"/>
                <w:sz w:val="20"/>
                <w:szCs w:val="20"/>
                <w:lang w:val="sv-SE"/>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Berisi maksimal 2 tingkat bagian</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 xml:space="preserve">Abstrak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Abstrak ditulis antara 150 – 250 kata</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berisi tujuan</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berisi metode / pendekatan penelitian</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Berisi hasil / kesimpulan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berisi kebaruan/orisinalitas/temuan penting/dampak</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04AF"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position w:val="1"/>
                <w:sz w:val="20"/>
                <w:szCs w:val="20"/>
                <w:lang w:val="sv-SE"/>
              </w:rPr>
              <w:t>Abstrak dilengkapi dengan kata kunci</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04AF" w:rsidRDefault="001C5FC5" w:rsidP="001C5FC5">
            <w:pPr>
              <w:jc w:val="center"/>
              <w:rPr>
                <w:rFonts w:ascii="Times New Roman" w:hAnsi="Times New Roman"/>
                <w:sz w:val="20"/>
                <w:szCs w:val="20"/>
                <w:lang w:val="sv-SE"/>
              </w:rPr>
            </w:pPr>
          </w:p>
        </w:tc>
      </w:tr>
      <w:tr w:rsidR="001C5FC5" w:rsidRPr="004804AF"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04AF" w:rsidRDefault="001C5FC5" w:rsidP="00FC4F0B">
            <w:pPr>
              <w:ind w:left="199" w:right="201"/>
              <w:rPr>
                <w:rFonts w:ascii="Times New Roman" w:hAnsi="Times New Roman"/>
                <w:w w:val="99"/>
                <w:position w:val="1"/>
                <w:sz w:val="20"/>
                <w:szCs w:val="20"/>
                <w:lang w:val="sv-SE"/>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04AF" w:rsidRDefault="001C5FC5" w:rsidP="00FC4F0B">
            <w:pPr>
              <w:ind w:left="102"/>
              <w:rPr>
                <w:rFonts w:ascii="Times New Roman" w:hAnsi="Times New Roman"/>
                <w:spacing w:val="-1"/>
                <w:position w:val="1"/>
                <w:sz w:val="20"/>
                <w:szCs w:val="20"/>
                <w:lang w:val="sv-SE"/>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04AF" w:rsidRDefault="001C5FC5" w:rsidP="001C5FC5">
            <w:pPr>
              <w:jc w:val="center"/>
              <w:rPr>
                <w:rFonts w:ascii="Times New Roman" w:hAnsi="Times New Roman"/>
                <w:sz w:val="20"/>
                <w:szCs w:val="20"/>
                <w:lang w:val="sv-SE"/>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Gambar (</w:t>
            </w:r>
            <w:proofErr w:type="spellStart"/>
            <w:r w:rsidRPr="0048301D">
              <w:rPr>
                <w:rFonts w:ascii="Times New Roman" w:hAnsi="Times New Roman"/>
                <w:b/>
                <w:position w:val="1"/>
                <w:sz w:val="20"/>
                <w:szCs w:val="20"/>
              </w:rPr>
              <w:t>jika</w:t>
            </w:r>
            <w:proofErr w:type="spellEnd"/>
            <w:r w:rsidRPr="0048301D">
              <w:rPr>
                <w:rFonts w:ascii="Times New Roman" w:hAnsi="Times New Roman"/>
                <w:b/>
                <w:position w:val="1"/>
                <w:sz w:val="20"/>
                <w:szCs w:val="20"/>
              </w:rPr>
              <w:t xml:space="preserve"> </w:t>
            </w:r>
            <w:proofErr w:type="spellStart"/>
            <w:r w:rsidRPr="0048301D">
              <w:rPr>
                <w:rFonts w:ascii="Times New Roman" w:hAnsi="Times New Roman"/>
                <w:b/>
                <w:position w:val="1"/>
                <w:sz w:val="20"/>
                <w:szCs w:val="20"/>
              </w:rPr>
              <w:t>ada</w:t>
            </w:r>
            <w:proofErr w:type="spellEnd"/>
            <w:r w:rsidRPr="0048301D">
              <w:rPr>
                <w:rFonts w:ascii="Times New Roman" w:hAnsi="Times New Roman"/>
                <w:b/>
                <w:position w:val="1"/>
                <w:sz w:val="20"/>
                <w:szCs w:val="20"/>
              </w:rPr>
              <w: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04AF"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Semua gambar jelas dan mudah dibaca (gambar, teks, dan legenda) dengan resolusi tinggi</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04AF" w:rsidRDefault="001C5FC5" w:rsidP="001C5FC5">
            <w:pPr>
              <w:jc w:val="center"/>
              <w:rPr>
                <w:rFonts w:ascii="Times New Roman" w:hAnsi="Times New Roman"/>
                <w:sz w:val="20"/>
                <w:szCs w:val="20"/>
                <w:lang w:val="sv-SE"/>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Semua figur dalam gaya formal, tanpa judul yang berlebihan</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 xml:space="preserve">Semua informasi dalam gambar dalam bahasa Inggris dan semua desimal ditulis dalam standar internasional </w:t>
            </w:r>
            <w:r w:rsidRPr="0048301D">
              <w:rPr>
                <w:rFonts w:ascii="Times New Roman" w:hAnsi="Times New Roman"/>
                <w:spacing w:val="-1"/>
                <w:sz w:val="20"/>
                <w:szCs w:val="20"/>
              </w:rPr>
              <w:t>, menggunakan titik (.) bukan koma (,)</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04AF"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gambar memiliki keterangan (di bagian bawah) dengan angka berturut-turut</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04AF" w:rsidRDefault="001C5FC5" w:rsidP="001C5FC5">
            <w:pPr>
              <w:jc w:val="center"/>
              <w:rPr>
                <w:rFonts w:ascii="Times New Roman" w:hAnsi="Times New Roman"/>
                <w:sz w:val="20"/>
                <w:szCs w:val="20"/>
                <w:lang w:val="sv-SE"/>
              </w:rPr>
            </w:pPr>
          </w:p>
        </w:tc>
      </w:tr>
      <w:tr w:rsidR="001C5FC5" w:rsidRPr="004804AF"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angka dikutip dalam teks menggunakan gaya kutipan yang konsisten</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04AF" w:rsidRDefault="001C5FC5" w:rsidP="001C5FC5">
            <w:pPr>
              <w:jc w:val="center"/>
              <w:rPr>
                <w:rFonts w:ascii="Times New Roman" w:hAnsi="Times New Roman"/>
                <w:sz w:val="20"/>
                <w:szCs w:val="20"/>
                <w:lang w:val="sv-SE"/>
              </w:rPr>
            </w:pPr>
          </w:p>
        </w:tc>
      </w:tr>
      <w:tr w:rsidR="001C5FC5" w:rsidRPr="004804AF"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position w:val="1"/>
                <w:sz w:val="20"/>
                <w:szCs w:val="20"/>
                <w:lang w:val="sv-SE"/>
              </w:rPr>
              <w:t>Tidak pernah mengutip angka menggunakan di bawah dan di atas, tetapi menggunakan angka</w:t>
            </w:r>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04AF" w:rsidRDefault="001C5FC5" w:rsidP="001C5FC5">
            <w:pPr>
              <w:jc w:val="center"/>
              <w:rPr>
                <w:rFonts w:ascii="Times New Roman" w:hAnsi="Times New Roman"/>
                <w:sz w:val="20"/>
                <w:szCs w:val="20"/>
                <w:lang w:val="sv-SE"/>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Tabel (</w:t>
            </w:r>
            <w:proofErr w:type="spellStart"/>
            <w:r w:rsidRPr="0048301D">
              <w:rPr>
                <w:rFonts w:ascii="Times New Roman" w:hAnsi="Times New Roman"/>
                <w:b/>
                <w:position w:val="1"/>
                <w:sz w:val="20"/>
                <w:szCs w:val="20"/>
              </w:rPr>
              <w:t>jika</w:t>
            </w:r>
            <w:proofErr w:type="spellEnd"/>
            <w:r w:rsidRPr="0048301D">
              <w:rPr>
                <w:rFonts w:ascii="Times New Roman" w:hAnsi="Times New Roman"/>
                <w:b/>
                <w:position w:val="1"/>
                <w:sz w:val="20"/>
                <w:szCs w:val="20"/>
              </w:rPr>
              <w:t xml:space="preserve"> </w:t>
            </w:r>
            <w:proofErr w:type="spellStart"/>
            <w:r w:rsidRPr="0048301D">
              <w:rPr>
                <w:rFonts w:ascii="Times New Roman" w:hAnsi="Times New Roman"/>
                <w:b/>
                <w:w w:val="99"/>
                <w:position w:val="1"/>
                <w:sz w:val="20"/>
                <w:szCs w:val="20"/>
              </w:rPr>
              <w:t>ada</w:t>
            </w:r>
            <w:proofErr w:type="spellEnd"/>
            <w:r w:rsidRPr="0048301D">
              <w:rPr>
                <w:rFonts w:ascii="Times New Roman" w:hAnsi="Times New Roman"/>
                <w:b/>
                <w:w w:val="99"/>
                <w:position w:val="1"/>
                <w:sz w:val="20"/>
                <w:szCs w:val="20"/>
              </w:rPr>
              <w: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 xml:space="preserve">Semua teks dalam tabel jelas dan mudah dibaca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04AF"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04AF" w:rsidRDefault="001C5FC5" w:rsidP="00FC4F0B">
            <w:pPr>
              <w:ind w:left="102"/>
              <w:rPr>
                <w:rFonts w:ascii="Times New Roman" w:hAnsi="Times New Roman"/>
                <w:sz w:val="20"/>
                <w:szCs w:val="20"/>
                <w:lang w:val="pt-BR"/>
              </w:rPr>
            </w:pPr>
            <w:r w:rsidRPr="004804AF">
              <w:rPr>
                <w:rFonts w:ascii="Times New Roman" w:hAnsi="Times New Roman"/>
                <w:position w:val="1"/>
                <w:sz w:val="20"/>
                <w:szCs w:val="20"/>
                <w:lang w:val="pt-BR"/>
              </w:rPr>
              <w:t xml:space="preserve">Semua meja dalam gaya formal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04AF" w:rsidRDefault="001C5FC5" w:rsidP="001C5FC5">
            <w:pPr>
              <w:jc w:val="center"/>
              <w:rPr>
                <w:rFonts w:ascii="Times New Roman" w:hAnsi="Times New Roman"/>
                <w:sz w:val="20"/>
                <w:szCs w:val="20"/>
                <w:lang w:val="pt-BR"/>
              </w:rPr>
            </w:pP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04AF" w:rsidRDefault="001C5FC5" w:rsidP="001C5FC5">
            <w:pPr>
              <w:jc w:val="center"/>
              <w:rPr>
                <w:rFonts w:ascii="Times New Roman" w:hAnsi="Times New Roman"/>
                <w:sz w:val="20"/>
                <w:szCs w:val="20"/>
                <w:lang w:val="pt-BR"/>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 xml:space="preserve">Semua informasi dalam tabel dalam bahasa Inggris dan semua desimal ditulis dalam standar internasional </w:t>
            </w:r>
            <w:r w:rsidRPr="0048301D">
              <w:rPr>
                <w:rFonts w:ascii="Times New Roman" w:hAnsi="Times New Roman"/>
                <w:spacing w:val="-1"/>
                <w:sz w:val="20"/>
                <w:szCs w:val="20"/>
              </w:rPr>
              <w:t>, menggunakan titik (.) bukan koma (,)</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04AF"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tabel diberi keterangan di bagian atas dengan angka berurutan</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04AF" w:rsidRDefault="001C5FC5" w:rsidP="001C5FC5">
            <w:pPr>
              <w:jc w:val="center"/>
              <w:rPr>
                <w:rFonts w:ascii="Times New Roman" w:hAnsi="Times New Roman"/>
                <w:sz w:val="20"/>
                <w:szCs w:val="20"/>
                <w:lang w:val="sv-SE"/>
              </w:rPr>
            </w:pPr>
          </w:p>
        </w:tc>
      </w:tr>
      <w:tr w:rsidR="001C5FC5" w:rsidRPr="004804AF"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tabel dikutip dalam teks menggunakan kutipan yang konsisten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04AF" w:rsidRDefault="001C5FC5" w:rsidP="001C5FC5">
            <w:pPr>
              <w:jc w:val="center"/>
              <w:rPr>
                <w:rFonts w:ascii="Times New Roman" w:hAnsi="Times New Roman"/>
                <w:sz w:val="20"/>
                <w:szCs w:val="20"/>
                <w:lang w:val="sv-SE"/>
              </w:rPr>
            </w:pPr>
          </w:p>
        </w:tc>
      </w:tr>
      <w:tr w:rsidR="001C5FC5" w:rsidRPr="004804AF"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position w:val="1"/>
                <w:sz w:val="20"/>
                <w:szCs w:val="20"/>
                <w:lang w:val="sv-SE"/>
              </w:rPr>
              <w:t>Tidak pernah mengutip tabel menggunakan di bawah dan di atas, tetapi menggunakan nomor tabel</w:t>
            </w:r>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04AF" w:rsidRDefault="001C5FC5" w:rsidP="001C5FC5">
            <w:pPr>
              <w:jc w:val="center"/>
              <w:rPr>
                <w:rFonts w:ascii="Times New Roman" w:hAnsi="Times New Roman"/>
                <w:sz w:val="20"/>
                <w:szCs w:val="20"/>
                <w:lang w:val="sv-SE"/>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proofErr w:type="spellStart"/>
            <w:r w:rsidRPr="0048301D">
              <w:rPr>
                <w:rFonts w:ascii="Times New Roman" w:hAnsi="Times New Roman"/>
                <w:b/>
                <w:sz w:val="20"/>
                <w:szCs w:val="20"/>
              </w:rPr>
              <w:t>Persamaan</w:t>
            </w:r>
            <w:proofErr w:type="spellEnd"/>
            <w:r w:rsidRPr="0048301D">
              <w:rPr>
                <w:rFonts w:ascii="Times New Roman" w:hAnsi="Times New Roman"/>
                <w:b/>
                <w:sz w:val="20"/>
                <w:szCs w:val="20"/>
              </w:rPr>
              <w:t xml:space="preserve"> (</w:t>
            </w:r>
            <w:proofErr w:type="spellStart"/>
            <w:r w:rsidRPr="0048301D">
              <w:rPr>
                <w:rFonts w:ascii="Times New Roman" w:hAnsi="Times New Roman"/>
                <w:b/>
                <w:sz w:val="20"/>
                <w:szCs w:val="20"/>
              </w:rPr>
              <w:t>jika</w:t>
            </w:r>
            <w:proofErr w:type="spellEnd"/>
            <w:r w:rsidRPr="0048301D">
              <w:rPr>
                <w:rFonts w:ascii="Times New Roman" w:hAnsi="Times New Roman"/>
                <w:b/>
                <w:sz w:val="20"/>
                <w:szCs w:val="20"/>
              </w:rPr>
              <w:t xml:space="preserve"> </w:t>
            </w:r>
            <w:proofErr w:type="spellStart"/>
            <w:r w:rsidRPr="0048301D">
              <w:rPr>
                <w:rFonts w:ascii="Times New Roman" w:hAnsi="Times New Roman"/>
                <w:b/>
                <w:sz w:val="20"/>
                <w:szCs w:val="20"/>
              </w:rPr>
              <w:t>ada</w:t>
            </w:r>
            <w:proofErr w:type="spellEnd"/>
            <w:r w:rsidRPr="0048301D">
              <w:rPr>
                <w:rFonts w:ascii="Times New Roman" w:hAnsi="Times New Roman"/>
                <w:b/>
                <w:sz w:val="20"/>
                <w:szCs w:val="20"/>
              </w:rPr>
              <w: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04AF"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Semua persamaan ditulis menggunakan alat editor (dapat diedit), bukan gambar yang dipotong</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04AF" w:rsidRDefault="001C5FC5" w:rsidP="001C5FC5">
            <w:pPr>
              <w:jc w:val="center"/>
              <w:rPr>
                <w:rFonts w:ascii="Times New Roman" w:hAnsi="Times New Roman"/>
                <w:sz w:val="20"/>
                <w:szCs w:val="20"/>
                <w:lang w:val="sv-SE"/>
              </w:rPr>
            </w:pPr>
          </w:p>
        </w:tc>
      </w:tr>
      <w:tr w:rsidR="001C5FC5" w:rsidRPr="004804AF"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persamaan diberi keterangan di atas dengan angka berurutan</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04AF" w:rsidRDefault="001C5FC5" w:rsidP="001C5FC5">
            <w:pPr>
              <w:jc w:val="center"/>
              <w:rPr>
                <w:rFonts w:ascii="Times New Roman" w:hAnsi="Times New Roman"/>
                <w:sz w:val="20"/>
                <w:szCs w:val="20"/>
                <w:lang w:val="sv-SE"/>
              </w:rPr>
            </w:pPr>
          </w:p>
        </w:tc>
      </w:tr>
      <w:tr w:rsidR="001C5FC5" w:rsidRPr="004804AF"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z w:val="20"/>
                <w:szCs w:val="20"/>
                <w:lang w:val="sv-SE"/>
              </w:rPr>
              <w:t>Semua persamaan dikutip dalam teks menggunakan kutipan yang konsisten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04AF" w:rsidRDefault="001C5FC5" w:rsidP="001C5FC5">
            <w:pPr>
              <w:jc w:val="center"/>
              <w:rPr>
                <w:rFonts w:ascii="Times New Roman" w:hAnsi="Times New Roman"/>
                <w:sz w:val="20"/>
                <w:szCs w:val="20"/>
                <w:lang w:val="sv-SE"/>
              </w:rPr>
            </w:pPr>
          </w:p>
        </w:tc>
      </w:tr>
      <w:tr w:rsidR="001C5FC5" w:rsidRPr="004804AF"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position w:val="1"/>
                <w:sz w:val="20"/>
                <w:szCs w:val="20"/>
                <w:lang w:val="sv-SE"/>
              </w:rPr>
              <w:t>Tidak pernah mengutip persamaan menggunakan di bawah dan di atas, tetapi menggunakan bilangan persamaan</w:t>
            </w:r>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04AF" w:rsidRDefault="001C5FC5" w:rsidP="001C5FC5">
            <w:pPr>
              <w:jc w:val="center"/>
              <w:rPr>
                <w:rFonts w:ascii="Times New Roman" w:hAnsi="Times New Roman"/>
                <w:sz w:val="20"/>
                <w:szCs w:val="20"/>
                <w:lang w:val="sv-SE"/>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proofErr w:type="spellStart"/>
            <w:r w:rsidRPr="0048301D">
              <w:rPr>
                <w:rFonts w:ascii="Times New Roman" w:hAnsi="Times New Roman"/>
                <w:b/>
                <w:w w:val="99"/>
                <w:sz w:val="20"/>
                <w:szCs w:val="20"/>
              </w:rPr>
              <w:t>Referensi</w:t>
            </w:r>
            <w:proofErr w:type="spellEnd"/>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Barang</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Iya</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Tidak</w:t>
            </w:r>
          </w:p>
        </w:tc>
      </w:tr>
      <w:tr w:rsidR="001C5FC5" w:rsidRPr="004804AF"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Daftar referensi dan kutipan secara konsisten mengikuti gaya IEEE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04AF" w:rsidRDefault="001C5FC5" w:rsidP="001C5FC5">
            <w:pPr>
              <w:jc w:val="center"/>
              <w:rPr>
                <w:rFonts w:ascii="Times New Roman" w:hAnsi="Times New Roman"/>
                <w:sz w:val="20"/>
                <w:szCs w:val="20"/>
                <w:lang w:val="sv-SE"/>
              </w:rPr>
            </w:pPr>
          </w:p>
        </w:tc>
      </w:tr>
      <w:tr w:rsidR="001C5FC5" w:rsidRPr="004804AF"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spacing w:val="-1"/>
                <w:position w:val="1"/>
                <w:sz w:val="20"/>
                <w:szCs w:val="20"/>
                <w:lang w:val="sv-SE"/>
              </w:rPr>
              <w:t xml:space="preserve">Nama jurnal dalam daftar referensi tidak dalam format singkat, tetapi harus dalam format nama lengkap </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04AF" w:rsidRDefault="001C5FC5" w:rsidP="001C5FC5">
            <w:pPr>
              <w:jc w:val="center"/>
              <w:rPr>
                <w:rFonts w:ascii="Times New Roman" w:hAnsi="Times New Roman"/>
                <w:sz w:val="20"/>
                <w:szCs w:val="20"/>
                <w:lang w:val="sv-SE"/>
              </w:rPr>
            </w:pPr>
          </w:p>
        </w:tc>
      </w:tr>
      <w:tr w:rsidR="001C5FC5" w:rsidRPr="004804AF"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Semua referensi dikutip dalam teks</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04AF" w:rsidRDefault="001C5FC5" w:rsidP="001C5FC5">
            <w:pPr>
              <w:jc w:val="center"/>
              <w:rPr>
                <w:rFonts w:ascii="Times New Roman" w:hAnsi="Times New Roman"/>
                <w:sz w:val="20"/>
                <w:szCs w:val="20"/>
                <w:lang w:val="sv-SE"/>
              </w:rPr>
            </w:pPr>
          </w:p>
        </w:tc>
      </w:tr>
      <w:tr w:rsidR="001C5FC5" w:rsidRPr="004804AF"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Kutipan dalam teks mengikuti aturan kutipan umum yang konsisten</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04AF" w:rsidRDefault="001C5FC5" w:rsidP="001C5FC5">
            <w:pPr>
              <w:jc w:val="center"/>
              <w:rPr>
                <w:rFonts w:ascii="Times New Roman" w:hAnsi="Times New Roman"/>
                <w:sz w:val="20"/>
                <w:szCs w:val="20"/>
                <w:lang w:val="sv-SE"/>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Makalah mengutip setidaknya 25 referensi</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04AF"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Sumber buku tidak lebih dari 20% dari daftar referensi</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04AF" w:rsidRDefault="001C5FC5" w:rsidP="001C5FC5">
            <w:pPr>
              <w:jc w:val="center"/>
              <w:rPr>
                <w:rFonts w:ascii="Times New Roman" w:hAnsi="Times New Roman"/>
                <w:sz w:val="20"/>
                <w:szCs w:val="20"/>
                <w:lang w:val="sv-SE"/>
              </w:rPr>
            </w:pPr>
          </w:p>
        </w:tc>
      </w:tr>
      <w:tr w:rsidR="001A4628" w:rsidRPr="004804AF"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04AF" w:rsidRDefault="001A4628" w:rsidP="00FC4F0B">
            <w:pPr>
              <w:ind w:left="102"/>
              <w:rPr>
                <w:rFonts w:ascii="Times New Roman" w:hAnsi="Times New Roman"/>
                <w:position w:val="1"/>
                <w:sz w:val="20"/>
                <w:szCs w:val="20"/>
                <w:lang w:val="sv-SE"/>
              </w:rPr>
            </w:pPr>
            <w:r w:rsidRPr="004804AF">
              <w:rPr>
                <w:rFonts w:ascii="Times New Roman" w:hAnsi="Times New Roman"/>
                <w:position w:val="1"/>
                <w:sz w:val="20"/>
                <w:szCs w:val="20"/>
                <w:lang w:val="sv-SE"/>
              </w:rPr>
              <w:t>80% referensi harus berasal dari jurnal/konferensi</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04AF" w:rsidRDefault="001A4628"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04AF" w:rsidRDefault="001A4628" w:rsidP="001C5FC5">
            <w:pPr>
              <w:jc w:val="center"/>
              <w:rPr>
                <w:rFonts w:ascii="Times New Roman" w:hAnsi="Times New Roman"/>
                <w:sz w:val="20"/>
                <w:szCs w:val="20"/>
                <w:lang w:val="sv-SE"/>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Jika referensi berasal dari jurnal, sebaiknya menyebutkan nama jurnal, volume, no, page, dan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04AF"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04AF" w:rsidRDefault="001C5FC5" w:rsidP="00FC4F0B">
            <w:pPr>
              <w:ind w:left="102"/>
              <w:rPr>
                <w:rFonts w:ascii="Times New Roman" w:hAnsi="Times New Roman"/>
                <w:sz w:val="20"/>
                <w:szCs w:val="20"/>
                <w:lang w:val="sv-SE"/>
              </w:rPr>
            </w:pPr>
            <w:r w:rsidRPr="004804AF">
              <w:rPr>
                <w:rFonts w:ascii="Times New Roman" w:hAnsi="Times New Roman"/>
                <w:position w:val="1"/>
                <w:sz w:val="20"/>
                <w:szCs w:val="20"/>
                <w:lang w:val="sv-SE"/>
              </w:rPr>
              <w:t>Kutipan diri dalam daftar tidak lebih dari 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04AF" w:rsidRDefault="001C5FC5" w:rsidP="001C5FC5">
            <w:pPr>
              <w:jc w:val="center"/>
              <w:rPr>
                <w:rFonts w:ascii="Times New Roman" w:hAnsi="Times New Roman"/>
                <w:sz w:val="20"/>
                <w:szCs w:val="20"/>
                <w:lang w:val="sv-SE"/>
              </w:rPr>
            </w:pP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04AF" w:rsidRDefault="001C5FC5" w:rsidP="001C5FC5">
            <w:pPr>
              <w:jc w:val="center"/>
              <w:rPr>
                <w:rFonts w:ascii="Times New Roman" w:hAnsi="Times New Roman"/>
                <w:sz w:val="20"/>
                <w:szCs w:val="20"/>
                <w:lang w:val="sv-SE"/>
              </w:rPr>
            </w:pPr>
          </w:p>
        </w:tc>
      </w:tr>
      <w:tr w:rsidR="001C5FC5" w:rsidRPr="004804AF"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4804AF" w:rsidRDefault="001C5FC5" w:rsidP="00F813A9">
            <w:pPr>
              <w:ind w:left="102"/>
              <w:rPr>
                <w:rFonts w:ascii="Times New Roman" w:hAnsi="Times New Roman"/>
                <w:position w:val="1"/>
                <w:sz w:val="20"/>
                <w:szCs w:val="20"/>
                <w:lang w:val="pt-BR"/>
              </w:rPr>
            </w:pPr>
            <w:r w:rsidRPr="004804AF">
              <w:rPr>
                <w:rFonts w:ascii="Times New Roman" w:hAnsi="Times New Roman"/>
                <w:position w:val="1"/>
                <w:sz w:val="20"/>
                <w:szCs w:val="20"/>
                <w:lang w:val="pt-BR"/>
              </w:rPr>
              <w:t xml:space="preserve">Tulis semua penulis dalam daftar referensi kecuali penulis lebih dari 7 (Tulis 6 pertama, </w:t>
            </w:r>
            <w:r w:rsidRPr="004804AF">
              <w:rPr>
                <w:rFonts w:ascii="Times New Roman" w:hAnsi="Times New Roman"/>
                <w:sz w:val="20"/>
                <w:szCs w:val="20"/>
                <w:lang w:val="pt-BR"/>
              </w:rPr>
              <w:t>lalu et 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04AF" w:rsidRDefault="001C5FC5" w:rsidP="001C5FC5">
            <w:pPr>
              <w:jc w:val="center"/>
              <w:rPr>
                <w:rFonts w:ascii="Times New Roman" w:hAnsi="Times New Roman"/>
                <w:sz w:val="20"/>
                <w:szCs w:val="20"/>
                <w:lang w:val="pt-BR"/>
              </w:rPr>
            </w:pP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04AF" w:rsidRDefault="001C5FC5" w:rsidP="001C5FC5">
            <w:pPr>
              <w:jc w:val="center"/>
              <w:rPr>
                <w:rFonts w:ascii="Times New Roman" w:hAnsi="Times New Roman"/>
                <w:sz w:val="20"/>
                <w:szCs w:val="20"/>
                <w:lang w:val="pt-BR"/>
              </w:rPr>
            </w:pPr>
          </w:p>
        </w:tc>
      </w:tr>
    </w:tbl>
    <w:p w14:paraId="15319AC0" w14:textId="5D84BC5D" w:rsidR="001C5FC5" w:rsidRPr="004804AF" w:rsidRDefault="001C5FC5" w:rsidP="00A35F28">
      <w:pPr>
        <w:pStyle w:val="DAFTARPUSTAKA"/>
        <w:ind w:left="0" w:firstLine="0"/>
        <w:rPr>
          <w:rFonts w:ascii="Times New Roman" w:hAnsi="Times New Roman"/>
          <w:lang w:val="pt-BR"/>
        </w:rPr>
      </w:pPr>
    </w:p>
    <w:sectPr w:rsidR="001C5FC5" w:rsidRPr="004804AF" w:rsidSect="00E33F5C">
      <w:headerReference w:type="default" r:id="rId13"/>
      <w:footerReference w:type="default" r:id="rId14"/>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D501E" w14:textId="77777777" w:rsidR="00147891" w:rsidRDefault="00147891" w:rsidP="005534AB">
      <w:pPr>
        <w:spacing w:after="0" w:line="240" w:lineRule="auto"/>
      </w:pPr>
      <w:r>
        <w:separator/>
      </w:r>
    </w:p>
  </w:endnote>
  <w:endnote w:type="continuationSeparator" w:id="0">
    <w:p w14:paraId="5AD9CB39" w14:textId="77777777" w:rsidR="00147891" w:rsidRDefault="00147891"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176" coordsize="21600,21600" o:spt="176" adj="2700" path="m@0,qx0@0l0@2qy@0,21600l@1,21600qx21600@2l21600@0qy@1,xe" w14:anchorId="596ADC39">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Flowchart: Alternate Process 4"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spid="_x0000_s1026" filled="f" fillcolor="#5c83b4" stroked="f" strokecolor="#737373"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v:textbox>
                    <w:txbxContent>
                      <w:p w:rsidRPr="00FD503B" w:rsidR="009E3CE5" w:rsidRDefault="009E3CE5" w14:paraId="738F648D" w14:textId="7EB75DF5">
                        <w:pPr>
                          <w:pStyle w:val="Footer"/>
                          <w:pBdr>
                            <w:top w:val="single" w:color="A5A5A5" w:themeColor="accent3" w:sz="12" w:space="1"/>
                            <w:bottom w:val="single" w:color="A5A5A5" w:themeColor="accent3" w:sz="48" w:space="1"/>
                          </w:pBdr>
                          <w:jc w:val="center"/>
                          <w:rPr>
                            <w:sz w:val="24"/>
                            <w:szCs w:val="24"/>
                          </w:rPr>
                        </w:pPr>
                        <w:r w:rsidRPr="00FD503B">
                          <w:rPr>
                            <w:sz w:val="24"/>
                            <w:szCs w:val="24"/>
                            <w:lang w:val="Indonesian"/>
                          </w:rPr>
                          <w:fldChar w:fldCharType="begin"/>
                        </w:r>
                        <w:r w:rsidRPr="00FD503B">
                          <w:rPr>
                            <w:sz w:val="24"/>
                            <w:szCs w:val="24"/>
                            <w:lang w:val="Indonesian"/>
                          </w:rPr>
                          <w:instrText xml:space="preserve"> PAGE    \* MERGEFORMAT </w:instrText>
                        </w:r>
                        <w:r w:rsidRPr="00FD503B">
                          <w:rPr>
                            <w:sz w:val="24"/>
                            <w:szCs w:val="24"/>
                            <w:lang w:val="Indonesian"/>
                          </w:rPr>
                          <w:fldChar w:fldCharType="separate"/>
                        </w:r>
                        <w:r w:rsidRPr="00FD503B">
                          <w:rPr>
                            <w:noProof/>
                            <w:sz w:val="24"/>
                            <w:szCs w:val="24"/>
                            <w:lang w:val="Indonesian"/>
                          </w:rPr>
                          <w:t>2</w:t>
                        </w:r>
                        <w:r w:rsidRPr="00FD503B">
                          <w:rPr>
                            <w:noProof/>
                            <w:sz w:val="24"/>
                            <w:szCs w:val="24"/>
                            <w:lang w:val="Indonesian"/>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C7BEA" w14:textId="77777777" w:rsidR="00147891" w:rsidRDefault="00147891" w:rsidP="005534AB">
      <w:pPr>
        <w:spacing w:after="0" w:line="240" w:lineRule="auto"/>
      </w:pPr>
      <w:r>
        <w:separator/>
      </w:r>
    </w:p>
  </w:footnote>
  <w:footnote w:type="continuationSeparator" w:id="0">
    <w:p w14:paraId="49E18D21" w14:textId="77777777" w:rsidR="00147891" w:rsidRDefault="00147891"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CB2972" w:rsidRDefault="00612510" w:rsidP="009F2EF4">
    <w:pPr>
      <w:pStyle w:val="Header"/>
      <w:tabs>
        <w:tab w:val="clear" w:pos="4680"/>
        <w:tab w:val="center" w:pos="4395"/>
      </w:tabs>
      <w:rPr>
        <w:rFonts w:ascii="Times New Roman" w:hAnsi="Times New Roman"/>
        <w:sz w:val="24"/>
        <w:szCs w:val="24"/>
        <w:lang w:val="sv-SE"/>
      </w:rPr>
    </w:pPr>
    <w:proofErr w:type="spellStart"/>
    <w:r w:rsidRPr="00CB2972">
      <w:rPr>
        <w:rFonts w:ascii="Times New Roman" w:hAnsi="Times New Roman"/>
        <w:b/>
        <w:bCs/>
        <w:sz w:val="24"/>
        <w:szCs w:val="24"/>
        <w:lang w:eastAsia="en-ID"/>
      </w:rPr>
      <w:t>Jurnal</w:t>
    </w:r>
    <w:proofErr w:type="spellEnd"/>
    <w:r w:rsidRPr="00CB2972">
      <w:rPr>
        <w:rFonts w:ascii="Times New Roman" w:hAnsi="Times New Roman"/>
        <w:b/>
        <w:bCs/>
        <w:sz w:val="24"/>
        <w:szCs w:val="24"/>
        <w:lang w:eastAsia="en-ID"/>
      </w:rPr>
      <w:t xml:space="preserve"> Teknik </w:t>
    </w:r>
    <w:proofErr w:type="spellStart"/>
    <w:r w:rsidRPr="00CB2972">
      <w:rPr>
        <w:rFonts w:ascii="Times New Roman" w:hAnsi="Times New Roman"/>
        <w:b/>
        <w:bCs/>
        <w:sz w:val="24"/>
        <w:szCs w:val="24"/>
        <w:lang w:eastAsia="en-ID"/>
      </w:rPr>
      <w:t>Informatika</w:t>
    </w:r>
    <w:proofErr w:type="spellEnd"/>
    <w:r w:rsidRPr="00CB2972">
      <w:rPr>
        <w:rFonts w:ascii="Times New Roman" w:hAnsi="Times New Roman"/>
        <w:b/>
        <w:bCs/>
        <w:sz w:val="24"/>
        <w:szCs w:val="24"/>
        <w:lang w:eastAsia="en-ID"/>
      </w:rPr>
      <w:t xml:space="preserve"> (JUTIF)</w:t>
    </w:r>
    <w:r w:rsidR="00DE4992" w:rsidRPr="00CB2972">
      <w:rPr>
        <w:rFonts w:ascii="Times New Roman" w:hAnsi="Times New Roman"/>
        <w:b/>
        <w:bCs/>
        <w:sz w:val="24"/>
        <w:szCs w:val="24"/>
        <w:lang w:eastAsia="en-ID"/>
      </w:rPr>
      <w:tab/>
    </w:r>
    <w:r w:rsidR="00DE4992" w:rsidRPr="00CB2972">
      <w:rPr>
        <w:rFonts w:ascii="Times New Roman" w:hAnsi="Times New Roman"/>
        <w:b/>
        <w:bCs/>
        <w:sz w:val="24"/>
        <w:szCs w:val="24"/>
        <w:lang w:eastAsia="en-ID"/>
      </w:rPr>
      <w:tab/>
    </w:r>
    <w:r w:rsidR="00DE4992" w:rsidRPr="00FD503B">
      <w:rPr>
        <w:rFonts w:ascii="Times New Roman" w:hAnsi="Times New Roman"/>
        <w:sz w:val="20"/>
        <w:szCs w:val="20"/>
      </w:rPr>
      <w:t xml:space="preserve">Vol. 6, No. 6, </w:t>
    </w:r>
    <w:proofErr w:type="spellStart"/>
    <w:r w:rsidR="00DE4992" w:rsidRPr="00FD503B">
      <w:rPr>
        <w:rFonts w:ascii="Times New Roman" w:hAnsi="Times New Roman"/>
        <w:sz w:val="20"/>
        <w:szCs w:val="20"/>
      </w:rPr>
      <w:t>Desember</w:t>
    </w:r>
    <w:proofErr w:type="spellEnd"/>
    <w:r w:rsidR="00DE4992" w:rsidRPr="00FD503B">
      <w:rPr>
        <w:rFonts w:ascii="Times New Roman" w:hAnsi="Times New Roman"/>
        <w:sz w:val="20"/>
        <w:szCs w:val="20"/>
      </w:rPr>
      <w:t xml:space="preserve"> 2025, Halaman. 1530-1537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proofErr w:type="spellStart"/>
    <w:r>
      <w:rPr>
        <w:rFonts w:ascii="Times New Roman" w:hAnsi="Times New Roman"/>
        <w:sz w:val="20"/>
        <w:szCs w:val="20"/>
      </w:rPr>
      <w:t>Nomor</w:t>
    </w:r>
    <w:proofErr w:type="spellEnd"/>
    <w:r>
      <w:rPr>
        <w:rFonts w:ascii="Times New Roman" w:hAnsi="Times New Roman"/>
        <w:sz w:val="20"/>
        <w:szCs w:val="20"/>
      </w:rPr>
      <w:t xml:space="preserve"> </w:t>
    </w:r>
    <w:proofErr w:type="spellStart"/>
    <w:r>
      <w:rPr>
        <w:rFonts w:ascii="Times New Roman" w:hAnsi="Times New Roman"/>
        <w:sz w:val="20"/>
        <w:szCs w:val="20"/>
      </w:rPr>
      <w:t>Telepon</w:t>
    </w:r>
    <w:proofErr w:type="spellEnd"/>
    <w:r>
      <w:rPr>
        <w:rFonts w:ascii="Times New Roman" w:hAnsi="Times New Roman"/>
        <w:sz w:val="20"/>
        <w:szCs w:val="20"/>
      </w:rPr>
      <w:t>: 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p>
  <w:p w14:paraId="590FE585" w14:textId="27A20C4F" w:rsidR="00B67E1F" w:rsidRPr="00CB2972"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lang w:val="pt-BR"/>
      </w:rPr>
    </w:pPr>
    <w:r w:rsidRPr="00CB2972">
      <w:rPr>
        <w:rFonts w:ascii="Times New Roman" w:hAnsi="Times New Roman"/>
        <w:sz w:val="20"/>
        <w:szCs w:val="20"/>
      </w:rPr>
      <w:t>E-ISSN: 2723-3871</w:t>
    </w:r>
    <w:r w:rsidRPr="00CB2972">
      <w:rPr>
        <w:rFonts w:ascii="Times New Roman" w:hAnsi="Times New Roman"/>
        <w:sz w:val="20"/>
        <w:szCs w:val="20"/>
      </w:rPr>
      <w:tab/>
    </w:r>
    <w:r w:rsidR="00917448" w:rsidRPr="00CB2972">
      <w:rPr>
        <w:rFonts w:ascii="Times New Roman" w:hAnsi="Times New Roman"/>
        <w:sz w:val="20"/>
        <w:szCs w:val="20"/>
      </w:rPr>
      <w:tab/>
    </w:r>
    <w:r w:rsidRPr="00FD503B">
      <w:rPr>
        <w:rFonts w:ascii="Times New Roman" w:hAnsi="Times New Roman"/>
        <w:sz w:val="20"/>
        <w:szCs w:val="20"/>
      </w:rPr>
      <w:t xml:space="preserve">DOI: </w:t>
    </w:r>
    <w:hyperlink r:id="rId2" w:history="1">
      <w:r w:rsidRPr="00CB2972">
        <w:rPr>
          <w:rStyle w:val="Hyperlink"/>
          <w:rFonts w:ascii="Times New Roman" w:hAnsi="Times New Roman"/>
          <w:sz w:val="20"/>
          <w:szCs w:val="20"/>
        </w:rPr>
        <w:t>https://doi.org/10.52436/1.jutif.6.6.3540</w:t>
      </w:r>
    </w:hyperlink>
  </w:p>
  <w:p w14:paraId="7E40D7B0" w14:textId="09F248BF" w:rsidR="00CB6AEE" w:rsidRPr="00CB2972" w:rsidRDefault="00CB6AEE" w:rsidP="00031E7B">
    <w:pPr>
      <w:pStyle w:val="Header"/>
      <w:tabs>
        <w:tab w:val="clear" w:pos="4680"/>
        <w:tab w:val="clear" w:pos="9360"/>
        <w:tab w:val="right" w:pos="8787"/>
      </w:tabs>
      <w:rPr>
        <w:sz w:val="20"/>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4789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04AF"/>
    <w:rsid w:val="0048169D"/>
    <w:rsid w:val="0048301D"/>
    <w:rsid w:val="00483A66"/>
    <w:rsid w:val="00484D47"/>
    <w:rsid w:val="004932AD"/>
    <w:rsid w:val="004A25CB"/>
    <w:rsid w:val="004B09BA"/>
    <w:rsid w:val="004B1713"/>
    <w:rsid w:val="004B1DC6"/>
    <w:rsid w:val="004B44C4"/>
    <w:rsid w:val="004B477D"/>
    <w:rsid w:val="004B78F6"/>
    <w:rsid w:val="004B79DE"/>
    <w:rsid w:val="004D0D8A"/>
    <w:rsid w:val="004D30FC"/>
    <w:rsid w:val="004E39BA"/>
    <w:rsid w:val="004F03E2"/>
    <w:rsid w:val="0050270D"/>
    <w:rsid w:val="00503531"/>
    <w:rsid w:val="005131CB"/>
    <w:rsid w:val="00541779"/>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059F9"/>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3EA5"/>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1360"/>
    <w:rsid w:val="00C84FFF"/>
    <w:rsid w:val="00C87AFD"/>
    <w:rsid w:val="00CA0E9A"/>
    <w:rsid w:val="00CA4FE3"/>
    <w:rsid w:val="00CB2972"/>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0C6"/>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15:docId w15:val="{01D500A8-0078-4057-8FF7-C826C37F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 w:type="character" w:styleId="PlaceholderText">
    <w:name w:val="Placeholder Text"/>
    <w:basedOn w:val="DefaultParagraphFont"/>
    <w:uiPriority w:val="99"/>
    <w:semiHidden/>
    <w:rsid w:val="004804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mathtype.com"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5586</Words>
  <Characters>31841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37353</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fadli nobel</cp:lastModifiedBy>
  <cp:revision>1</cp:revision>
  <dcterms:created xsi:type="dcterms:W3CDTF">2023-11-06T06:08:00Z</dcterms:created>
  <dcterms:modified xsi:type="dcterms:W3CDTF">2026-06-19T04:47:00Z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